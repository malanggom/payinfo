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56284" w14:textId="77777777" w:rsidR="006C4E41" w:rsidRDefault="006C4E41">
      <w:pPr>
        <w:pStyle w:val="a3"/>
        <w:spacing w:line="240" w:lineRule="auto"/>
        <w:rPr>
          <w:rFonts w:ascii="Times New Roman" w:eastAsia="바탕체" w:hAnsi="Times New Roman" w:cs="Times New Roman"/>
        </w:rPr>
      </w:pPr>
    </w:p>
    <w:tbl>
      <w:tblPr>
        <w:tblpPr w:vertAnchor="text" w:horzAnchor="margin" w:tblpX="1" w:tblpY="115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738"/>
      </w:tblGrid>
      <w:tr w:rsidR="006C4E41" w14:paraId="03F8DF1E" w14:textId="77777777">
        <w:trPr>
          <w:trHeight w:val="631"/>
        </w:trPr>
        <w:tc>
          <w:tcPr>
            <w:tcW w:w="9738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2DBDB"/>
            <w:vAlign w:val="center"/>
          </w:tcPr>
          <w:p w14:paraId="56011E6B" w14:textId="77777777" w:rsidR="006C4E41" w:rsidRDefault="006C4E41">
            <w:pPr>
              <w:pStyle w:val="a3"/>
              <w:spacing w:line="240" w:lineRule="auto"/>
              <w:jc w:val="center"/>
              <w:rPr>
                <w:rFonts w:ascii="Times New Roman" w:eastAsia="바탕체" w:hAnsi="Times New Roman" w:cs="Times New Roman"/>
              </w:rPr>
            </w:pPr>
            <w:r>
              <w:rPr>
                <w:rFonts w:ascii="굴림체" w:eastAsia="굴림체" w:hAnsi="굴림체" w:cs="굴림체" w:hint="eastAsia"/>
                <w:b/>
                <w:bCs/>
                <w:sz w:val="36"/>
                <w:szCs w:val="36"/>
              </w:rPr>
              <w:t>개</w:t>
            </w:r>
            <w:r>
              <w:rPr>
                <w:rFonts w:ascii="굴림체" w:eastAsia="굴림체" w:hAnsi="굴림체" w:cs="굴림체"/>
                <w:b/>
                <w:bCs/>
                <w:sz w:val="36"/>
                <w:szCs w:val="36"/>
              </w:rPr>
              <w:t xml:space="preserve"> </w:t>
            </w:r>
            <w:r>
              <w:rPr>
                <w:rFonts w:ascii="굴림체" w:eastAsia="굴림체" w:hAnsi="굴림체" w:cs="굴림체" w:hint="eastAsia"/>
                <w:b/>
                <w:bCs/>
                <w:sz w:val="36"/>
                <w:szCs w:val="36"/>
              </w:rPr>
              <w:t>인</w:t>
            </w:r>
            <w:r>
              <w:rPr>
                <w:rFonts w:ascii="굴림체" w:eastAsia="굴림체" w:hAnsi="굴림체" w:cs="굴림체"/>
                <w:b/>
                <w:bCs/>
                <w:sz w:val="36"/>
                <w:szCs w:val="36"/>
              </w:rPr>
              <w:t xml:space="preserve"> </w:t>
            </w:r>
            <w:r>
              <w:rPr>
                <w:rFonts w:ascii="굴림체" w:eastAsia="굴림체" w:hAnsi="굴림체" w:cs="굴림체" w:hint="eastAsia"/>
                <w:b/>
                <w:bCs/>
                <w:sz w:val="36"/>
                <w:szCs w:val="36"/>
              </w:rPr>
              <w:t>이</w:t>
            </w:r>
            <w:r>
              <w:rPr>
                <w:rFonts w:ascii="굴림체" w:eastAsia="굴림체" w:hAnsi="굴림체" w:cs="굴림체"/>
                <w:b/>
                <w:bCs/>
                <w:sz w:val="36"/>
                <w:szCs w:val="36"/>
              </w:rPr>
              <w:t xml:space="preserve"> </w:t>
            </w:r>
            <w:r>
              <w:rPr>
                <w:rFonts w:ascii="굴림체" w:eastAsia="굴림체" w:hAnsi="굴림체" w:cs="굴림체" w:hint="eastAsia"/>
                <w:b/>
                <w:bCs/>
                <w:sz w:val="36"/>
                <w:szCs w:val="36"/>
              </w:rPr>
              <w:t>력</w:t>
            </w:r>
            <w:r>
              <w:rPr>
                <w:rFonts w:ascii="굴림체" w:eastAsia="굴림체" w:hAnsi="굴림체" w:cs="굴림체"/>
                <w:b/>
                <w:bCs/>
                <w:sz w:val="36"/>
                <w:szCs w:val="36"/>
              </w:rPr>
              <w:t xml:space="preserve"> </w:t>
            </w:r>
            <w:r>
              <w:rPr>
                <w:rFonts w:ascii="굴림체" w:eastAsia="굴림체" w:hAnsi="굴림체" w:cs="굴림체" w:hint="eastAsia"/>
                <w:b/>
                <w:bCs/>
                <w:sz w:val="36"/>
                <w:szCs w:val="36"/>
              </w:rPr>
              <w:t>카</w:t>
            </w:r>
            <w:r>
              <w:rPr>
                <w:rFonts w:ascii="굴림체" w:eastAsia="굴림체" w:hAnsi="굴림체" w:cs="굴림체"/>
                <w:b/>
                <w:bCs/>
                <w:sz w:val="36"/>
                <w:szCs w:val="36"/>
              </w:rPr>
              <w:t xml:space="preserve"> </w:t>
            </w:r>
            <w:r>
              <w:rPr>
                <w:rFonts w:ascii="굴림체" w:eastAsia="굴림체" w:hAnsi="굴림체" w:cs="굴림체" w:hint="eastAsia"/>
                <w:b/>
                <w:bCs/>
                <w:sz w:val="36"/>
                <w:szCs w:val="36"/>
              </w:rPr>
              <w:t>드</w:t>
            </w:r>
          </w:p>
        </w:tc>
      </w:tr>
    </w:tbl>
    <w:p w14:paraId="7D94391E" w14:textId="77777777" w:rsidR="006C4E41" w:rsidRDefault="006C4E41">
      <w:pPr>
        <w:pStyle w:val="a3"/>
        <w:numPr>
          <w:ilvl w:val="0"/>
          <w:numId w:val="1"/>
        </w:numPr>
        <w:tabs>
          <w:tab w:val="left" w:pos="760"/>
        </w:tabs>
        <w:spacing w:line="240" w:lineRule="auto"/>
        <w:ind w:left="760" w:right="-594" w:hanging="360"/>
        <w:rPr>
          <w:rFonts w:ascii="맑은 고딕" w:eastAsia="맑은 고딕" w:hAnsi="맑은 고딕" w:cs="맑은 고딕"/>
          <w:b/>
          <w:bCs/>
        </w:rPr>
      </w:pPr>
      <w:r>
        <w:rPr>
          <w:rFonts w:ascii="Times New Roman" w:eastAsia="바탕체" w:hAnsi="Times New Roman" w:cs="Times New Roman"/>
        </w:rPr>
        <w:tab/>
      </w:r>
      <w:r>
        <w:rPr>
          <w:rFonts w:ascii="맑은 고딕" w:eastAsia="맑은 고딕" w:hAnsi="맑은 고딕" w:cs="맑은 고딕" w:hint="eastAsia"/>
          <w:b/>
          <w:bCs/>
        </w:rPr>
        <w:t>신상기록</w:t>
      </w:r>
      <w:r w:rsidR="007962FC">
        <w:rPr>
          <w:rFonts w:ascii="맑은 고딕" w:eastAsia="맑은 고딕" w:hAnsi="맑은 고딕" w:cs="맑은 고딕"/>
          <w:b/>
          <w:bCs/>
        </w:rPr>
        <w:t xml:space="preserve"> </w:t>
      </w:r>
    </w:p>
    <w:tbl>
      <w:tblPr>
        <w:tblOverlap w:val="never"/>
        <w:tblW w:w="0" w:type="auto"/>
        <w:tblInd w:w="9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92"/>
        <w:gridCol w:w="987"/>
        <w:gridCol w:w="846"/>
        <w:gridCol w:w="1554"/>
        <w:gridCol w:w="2540"/>
        <w:gridCol w:w="709"/>
        <w:gridCol w:w="1971"/>
      </w:tblGrid>
      <w:tr w:rsidR="006C4E41" w14:paraId="1CA0F470" w14:textId="77777777">
        <w:trPr>
          <w:trHeight w:val="351"/>
        </w:trPr>
        <w:tc>
          <w:tcPr>
            <w:tcW w:w="10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3A602F15" w14:textId="77777777" w:rsidR="006C4E41" w:rsidRDefault="006C4E41">
            <w:pPr>
              <w:pStyle w:val="a4"/>
              <w:wordWrap/>
              <w:snapToGrid w:val="0"/>
              <w:spacing w:line="-192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성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명</w:t>
            </w:r>
          </w:p>
        </w:tc>
        <w:tc>
          <w:tcPr>
            <w:tcW w:w="18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16FB03C9" w14:textId="77777777" w:rsidR="006C4E41" w:rsidRDefault="006C4E41">
            <w:pPr>
              <w:pStyle w:val="a3"/>
              <w:wordWrap/>
              <w:snapToGrid w:val="0"/>
              <w:spacing w:line="-192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박희복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CCF09D" w14:textId="77777777" w:rsidR="006C4E41" w:rsidRDefault="006C4E41">
            <w:pPr>
              <w:pStyle w:val="a3"/>
              <w:wordWrap/>
              <w:snapToGrid w:val="0"/>
              <w:spacing w:line="-192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생년월일</w:t>
            </w:r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379285" w14:textId="108A0AFA" w:rsidR="006C4E41" w:rsidRDefault="006C4E41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761216</w:t>
            </w:r>
            <w:r w:rsidR="00A274E2"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FCF034" w14:textId="77777777" w:rsidR="006C4E41" w:rsidRDefault="006C4E41">
            <w:pPr>
              <w:pStyle w:val="a4"/>
              <w:wordWrap/>
              <w:snapToGrid w:val="0"/>
              <w:spacing w:line="-192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성별</w:t>
            </w:r>
          </w:p>
        </w:tc>
        <w:tc>
          <w:tcPr>
            <w:tcW w:w="198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F97C659" w14:textId="77777777" w:rsidR="006C4E41" w:rsidRDefault="006C4E41">
            <w:pPr>
              <w:pStyle w:val="a3"/>
              <w:wordWrap/>
              <w:snapToGrid w:val="0"/>
              <w:spacing w:line="-192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남</w:t>
            </w:r>
          </w:p>
        </w:tc>
      </w:tr>
      <w:tr w:rsidR="006C4E41" w14:paraId="5815A0DA" w14:textId="77777777">
        <w:trPr>
          <w:trHeight w:val="351"/>
        </w:trPr>
        <w:tc>
          <w:tcPr>
            <w:tcW w:w="1097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CE37B0" w14:textId="77777777" w:rsidR="006C4E41" w:rsidRDefault="006C4E41">
            <w:pPr>
              <w:pStyle w:val="a4"/>
              <w:wordWrap/>
              <w:snapToGrid w:val="0"/>
              <w:spacing w:line="-192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H.P</w:t>
            </w:r>
          </w:p>
        </w:tc>
        <w:tc>
          <w:tcPr>
            <w:tcW w:w="18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3B5453" w14:textId="77777777" w:rsidR="006C4E41" w:rsidRDefault="006C4E41">
            <w:pPr>
              <w:pStyle w:val="a3"/>
              <w:wordWrap/>
              <w:snapToGrid w:val="0"/>
              <w:spacing w:line="-192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010-4972-9742</w:t>
            </w:r>
          </w:p>
        </w:tc>
        <w:tc>
          <w:tcPr>
            <w:tcW w:w="15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1EB186" w14:textId="77777777" w:rsidR="006C4E41" w:rsidRDefault="006C4E41">
            <w:pPr>
              <w:pStyle w:val="a3"/>
              <w:wordWrap/>
              <w:snapToGrid w:val="0"/>
              <w:spacing w:line="-192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E.MAIL</w:t>
            </w:r>
          </w:p>
        </w:tc>
        <w:tc>
          <w:tcPr>
            <w:tcW w:w="524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28D0C16" w14:textId="77777777" w:rsidR="006C4E41" w:rsidRDefault="006C4E41">
            <w:pPr>
              <w:pStyle w:val="a3"/>
              <w:wordWrap/>
              <w:snapToGrid w:val="0"/>
              <w:spacing w:line="-192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hbzzang225@kakao.com</w:t>
            </w:r>
          </w:p>
        </w:tc>
      </w:tr>
      <w:tr w:rsidR="006C4E41" w14:paraId="2FFFE0B5" w14:textId="77777777">
        <w:trPr>
          <w:trHeight w:val="381"/>
        </w:trPr>
        <w:tc>
          <w:tcPr>
            <w:tcW w:w="2084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50C8A482" w14:textId="77777777" w:rsidR="006C4E41" w:rsidRDefault="006C4E41">
            <w:pPr>
              <w:pStyle w:val="a3"/>
              <w:wordWrap/>
              <w:snapToGrid w:val="0"/>
              <w:spacing w:line="-192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주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소</w:t>
            </w:r>
          </w:p>
        </w:tc>
        <w:tc>
          <w:tcPr>
            <w:tcW w:w="7654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C5BFCD9" w14:textId="77777777" w:rsidR="006C4E41" w:rsidRDefault="006C4E41">
            <w:pPr>
              <w:pStyle w:val="a3"/>
              <w:wordWrap/>
              <w:snapToGrid w:val="0"/>
              <w:spacing w:line="-192" w:lineRule="auto"/>
              <w:jc w:val="left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경기도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부천시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소사로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300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번길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27</w:t>
            </w:r>
          </w:p>
        </w:tc>
      </w:tr>
    </w:tbl>
    <w:p w14:paraId="065C4B5C" w14:textId="77777777" w:rsidR="006C4E41" w:rsidRDefault="006C4E41">
      <w:pPr>
        <w:numPr>
          <w:ilvl w:val="0"/>
          <w:numId w:val="1"/>
        </w:numPr>
        <w:tabs>
          <w:tab w:val="left" w:pos="760"/>
        </w:tabs>
        <w:ind w:left="760" w:hanging="360"/>
        <w:rPr>
          <w:rFonts w:ascii="맑은 고딕" w:eastAsia="맑은 고딕" w:hAnsi="맑은 고딕" w:cs="맑은 고딕"/>
          <w:b/>
          <w:bCs/>
          <w:sz w:val="18"/>
          <w:szCs w:val="18"/>
        </w:rPr>
      </w:pPr>
      <w:r>
        <w:tab/>
      </w:r>
      <w:r>
        <w:rPr>
          <w:rFonts w:ascii="맑은 고딕" w:eastAsia="맑은 고딕" w:hAnsi="맑은 고딕" w:cs="맑은 고딕" w:hint="eastAsia"/>
          <w:b/>
          <w:bCs/>
          <w:sz w:val="18"/>
          <w:szCs w:val="18"/>
        </w:rPr>
        <w:t>학</w:t>
      </w:r>
      <w:r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  </w:t>
      </w:r>
      <w:r>
        <w:rPr>
          <w:rFonts w:ascii="맑은 고딕" w:eastAsia="맑은 고딕" w:hAnsi="맑은 고딕" w:cs="맑은 고딕" w:hint="eastAsia"/>
          <w:b/>
          <w:bCs/>
          <w:sz w:val="18"/>
          <w:szCs w:val="18"/>
        </w:rPr>
        <w:t>력</w:t>
      </w:r>
      <w:r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                                                        </w:t>
      </w:r>
      <w:r w:rsidR="00154350"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          </w:t>
      </w:r>
      <w:r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 3. </w:t>
      </w:r>
      <w:r>
        <w:rPr>
          <w:rFonts w:ascii="맑은 고딕" w:eastAsia="맑은 고딕" w:hAnsi="맑은 고딕" w:cs="맑은 고딕" w:hint="eastAsia"/>
          <w:b/>
          <w:bCs/>
          <w:sz w:val="18"/>
          <w:szCs w:val="18"/>
        </w:rPr>
        <w:t>자격증</w:t>
      </w:r>
    </w:p>
    <w:tbl>
      <w:tblPr>
        <w:tblOverlap w:val="never"/>
        <w:tblW w:w="0" w:type="auto"/>
        <w:tblInd w:w="9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343"/>
        <w:gridCol w:w="1269"/>
        <w:gridCol w:w="992"/>
        <w:gridCol w:w="1413"/>
        <w:gridCol w:w="283"/>
        <w:gridCol w:w="1411"/>
        <w:gridCol w:w="988"/>
      </w:tblGrid>
      <w:tr w:rsidR="006C4E41" w14:paraId="54169E3D" w14:textId="77777777">
        <w:trPr>
          <w:trHeight w:val="271"/>
        </w:trPr>
        <w:tc>
          <w:tcPr>
            <w:tcW w:w="7045" w:type="dxa"/>
            <w:gridSpan w:val="4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</w:tcPr>
          <w:p w14:paraId="1DC3C677" w14:textId="77777777" w:rsidR="006C4E41" w:rsidRDefault="006C4E41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학력사항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대학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교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,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원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)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의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입학일자도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표기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8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AA185FD" w14:textId="77777777" w:rsidR="006C4E41" w:rsidRDefault="006C4E4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219E350C" w14:textId="77777777" w:rsidR="006C4E41" w:rsidRDefault="006C4E41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자격증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명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00"/>
            <w:vAlign w:val="center"/>
          </w:tcPr>
          <w:p w14:paraId="4D65C3D5" w14:textId="77777777" w:rsidR="006C4E41" w:rsidRDefault="006C4E41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취득일</w:t>
            </w:r>
          </w:p>
        </w:tc>
      </w:tr>
      <w:tr w:rsidR="006C4E41" w14:paraId="2D2BB12D" w14:textId="77777777">
        <w:trPr>
          <w:trHeight w:val="271"/>
        </w:trPr>
        <w:tc>
          <w:tcPr>
            <w:tcW w:w="4635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C17E87" w14:textId="77777777" w:rsidR="006C4E41" w:rsidRDefault="006C4E41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학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교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명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1FB7E4" w14:textId="77777777" w:rsidR="006C4E41" w:rsidRDefault="006C4E41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입학일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DE7E2B" w14:textId="77777777" w:rsidR="006C4E41" w:rsidRDefault="006C4E41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졸업일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재학중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8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59B2E61" w14:textId="77777777" w:rsidR="006C4E41" w:rsidRDefault="006C4E4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4F3B9E" w14:textId="77777777" w:rsidR="006C4E41" w:rsidRDefault="006C4E4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3AF0A51" w14:textId="77777777" w:rsidR="006C4E41" w:rsidRDefault="006C4E4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</w:p>
        </w:tc>
      </w:tr>
      <w:tr w:rsidR="006C4E41" w14:paraId="1788D18A" w14:textId="77777777">
        <w:trPr>
          <w:trHeight w:val="271"/>
        </w:trPr>
        <w:tc>
          <w:tcPr>
            <w:tcW w:w="4635" w:type="dxa"/>
            <w:gridSpan w:val="2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38C678" w14:textId="77777777" w:rsidR="006C4E41" w:rsidRDefault="006C4E41">
            <w:pPr>
              <w:pStyle w:val="a3"/>
              <w:spacing w:line="240" w:lineRule="auto"/>
              <w:jc w:val="right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위례상업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정보처리과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)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고등학교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22A923" w14:textId="77777777" w:rsidR="006C4E41" w:rsidRDefault="006C4E41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1992.03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BF5864" w14:textId="77777777" w:rsidR="006C4E41" w:rsidRDefault="006C4E41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1995.02</w:t>
            </w:r>
          </w:p>
        </w:tc>
        <w:tc>
          <w:tcPr>
            <w:tcW w:w="28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8AED0CB" w14:textId="77777777" w:rsidR="006C4E41" w:rsidRDefault="006C4E4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8CB4C4" w14:textId="77777777" w:rsidR="006C4E41" w:rsidRDefault="006C4E4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1FFA5D0" w14:textId="77777777" w:rsidR="006C4E41" w:rsidRDefault="006C4E4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</w:p>
        </w:tc>
      </w:tr>
      <w:tr w:rsidR="006C4E41" w14:paraId="63C04193" w14:textId="77777777">
        <w:trPr>
          <w:trHeight w:val="271"/>
        </w:trPr>
        <w:tc>
          <w:tcPr>
            <w:tcW w:w="336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DB5EB7" w14:textId="77777777" w:rsidR="006C4E41" w:rsidRDefault="00B853C8">
            <w:pPr>
              <w:pStyle w:val="a3"/>
              <w:spacing w:line="240" w:lineRule="auto"/>
              <w:jc w:val="right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부천</w:t>
            </w:r>
            <w:r w:rsidR="006C4E41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전문대학</w:t>
            </w:r>
            <w:r w:rsidR="006C4E41"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(2,3</w:t>
            </w:r>
            <w:r w:rsidR="006C4E41"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년제학위</w:t>
            </w:r>
            <w:r w:rsidR="006C4E41"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CD8C8A" w14:textId="77777777" w:rsidR="006C4E41" w:rsidRDefault="006C4E41">
            <w:pPr>
              <w:pStyle w:val="a3"/>
              <w:spacing w:line="240" w:lineRule="auto"/>
              <w:jc w:val="right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전산학과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955FED" w14:textId="77777777" w:rsidR="006C4E41" w:rsidRDefault="006C4E41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1996.03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8DE01C" w14:textId="77777777" w:rsidR="006C4E41" w:rsidRDefault="006C4E41">
            <w:pPr>
              <w:pStyle w:val="a3"/>
              <w:spacing w:line="240" w:lineRule="auto"/>
              <w:jc w:val="right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2001.02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졸업</w:t>
            </w:r>
          </w:p>
        </w:tc>
        <w:tc>
          <w:tcPr>
            <w:tcW w:w="28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26DB8A49" w14:textId="77777777" w:rsidR="006C4E41" w:rsidRDefault="006C4E4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54CC83" w14:textId="77777777" w:rsidR="006C4E41" w:rsidRDefault="006C4E4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336AE10" w14:textId="77777777" w:rsidR="006C4E41" w:rsidRDefault="006C4E4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</w:p>
        </w:tc>
      </w:tr>
      <w:tr w:rsidR="006C4E41" w14:paraId="7972EF8A" w14:textId="77777777">
        <w:trPr>
          <w:trHeight w:val="271"/>
        </w:trPr>
        <w:tc>
          <w:tcPr>
            <w:tcW w:w="336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A09339" w14:textId="77777777" w:rsidR="006C4E41" w:rsidRDefault="006C4E41">
            <w:pPr>
              <w:pStyle w:val="a3"/>
              <w:spacing w:line="240" w:lineRule="auto"/>
              <w:jc w:val="right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대학교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(4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년제학위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3CD4FC" w14:textId="77777777" w:rsidR="006C4E41" w:rsidRDefault="006C4E41">
            <w:pPr>
              <w:pStyle w:val="a3"/>
              <w:spacing w:line="240" w:lineRule="auto"/>
              <w:jc w:val="righ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학과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C3BB3E" w14:textId="77777777" w:rsidR="006C4E41" w:rsidRDefault="006C4E41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F2D804" w14:textId="77777777" w:rsidR="006C4E41" w:rsidRDefault="006C4E41">
            <w:pPr>
              <w:pStyle w:val="a3"/>
              <w:spacing w:line="240" w:lineRule="auto"/>
              <w:jc w:val="righ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졸업</w:t>
            </w:r>
          </w:p>
        </w:tc>
        <w:tc>
          <w:tcPr>
            <w:tcW w:w="28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52560EE2" w14:textId="77777777" w:rsidR="006C4E41" w:rsidRDefault="006C4E4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85DC07" w14:textId="77777777" w:rsidR="006C4E41" w:rsidRDefault="006C4E4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C56CFEA" w14:textId="77777777" w:rsidR="006C4E41" w:rsidRDefault="006C4E4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</w:p>
        </w:tc>
      </w:tr>
      <w:tr w:rsidR="006C4E41" w14:paraId="5861A185" w14:textId="77777777">
        <w:trPr>
          <w:trHeight w:val="271"/>
        </w:trPr>
        <w:tc>
          <w:tcPr>
            <w:tcW w:w="3360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5C6F6D" w14:textId="77777777" w:rsidR="006C4E41" w:rsidRDefault="006C4E41">
            <w:pPr>
              <w:pStyle w:val="a3"/>
              <w:spacing w:line="240" w:lineRule="auto"/>
              <w:jc w:val="right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대학원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2B90D2" w14:textId="77777777" w:rsidR="006C4E41" w:rsidRDefault="006C4E41">
            <w:pPr>
              <w:pStyle w:val="a3"/>
              <w:spacing w:line="240" w:lineRule="auto"/>
              <w:jc w:val="righ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학과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5FBB87" w14:textId="77777777" w:rsidR="006C4E41" w:rsidRDefault="006C4E41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AA11F9" w14:textId="77777777" w:rsidR="006C4E41" w:rsidRDefault="006C4E41">
            <w:pPr>
              <w:pStyle w:val="a3"/>
              <w:spacing w:line="240" w:lineRule="auto"/>
              <w:jc w:val="right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졸업</w:t>
            </w:r>
          </w:p>
        </w:tc>
        <w:tc>
          <w:tcPr>
            <w:tcW w:w="284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72802E88" w14:textId="77777777" w:rsidR="006C4E41" w:rsidRDefault="006C4E4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8616A3" w14:textId="77777777" w:rsidR="006C4E41" w:rsidRDefault="006C4E4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51F2F2D" w14:textId="77777777" w:rsidR="006C4E41" w:rsidRDefault="006C4E4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</w:p>
        </w:tc>
      </w:tr>
    </w:tbl>
    <w:p w14:paraId="347E52CB" w14:textId="77777777" w:rsidR="006C4E41" w:rsidRDefault="006C4E41">
      <w:pPr>
        <w:numPr>
          <w:ilvl w:val="0"/>
          <w:numId w:val="2"/>
        </w:numPr>
        <w:tabs>
          <w:tab w:val="left" w:pos="760"/>
        </w:tabs>
        <w:ind w:left="760" w:hanging="360"/>
        <w:rPr>
          <w:rFonts w:ascii="맑은 고딕" w:eastAsia="맑은 고딕" w:hAnsi="맑은 고딕" w:cs="맑은 고딕"/>
          <w:b/>
          <w:bCs/>
          <w:sz w:val="18"/>
          <w:szCs w:val="18"/>
        </w:rPr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ab/>
      </w:r>
      <w:r>
        <w:rPr>
          <w:rFonts w:ascii="맑은 고딕" w:eastAsia="맑은 고딕" w:hAnsi="맑은 고딕" w:cs="맑은 고딕" w:hint="eastAsia"/>
          <w:b/>
          <w:bCs/>
          <w:sz w:val="18"/>
          <w:szCs w:val="18"/>
        </w:rPr>
        <w:t>경</w:t>
      </w:r>
      <w:r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  </w:t>
      </w:r>
      <w:r>
        <w:rPr>
          <w:rFonts w:ascii="맑은 고딕" w:eastAsia="맑은 고딕" w:hAnsi="맑은 고딕" w:cs="맑은 고딕" w:hint="eastAsia"/>
          <w:b/>
          <w:bCs/>
          <w:sz w:val="18"/>
          <w:szCs w:val="18"/>
        </w:rPr>
        <w:t>력</w:t>
      </w:r>
    </w:p>
    <w:tbl>
      <w:tblPr>
        <w:tblOverlap w:val="never"/>
        <w:tblW w:w="0" w:type="auto"/>
        <w:tblInd w:w="9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93"/>
        <w:gridCol w:w="1407"/>
        <w:gridCol w:w="1414"/>
        <w:gridCol w:w="1410"/>
        <w:gridCol w:w="2675"/>
      </w:tblGrid>
      <w:tr w:rsidR="006C4E41" w14:paraId="413555E6" w14:textId="77777777">
        <w:trPr>
          <w:trHeight w:val="179"/>
        </w:trPr>
        <w:tc>
          <w:tcPr>
            <w:tcW w:w="2799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6D3B09AA" w14:textId="77777777" w:rsidR="006C4E41" w:rsidRDefault="006C4E41">
            <w:pPr>
              <w:pStyle w:val="a4"/>
              <w:wordWrap/>
              <w:snapToGrid w:val="0"/>
              <w:spacing w:line="-192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회사명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정규직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,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프리렌서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82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0CEEA962" w14:textId="77777777" w:rsidR="006C4E41" w:rsidRDefault="006C4E41">
            <w:pPr>
              <w:pStyle w:val="a3"/>
              <w:wordWrap/>
              <w:snapToGrid w:val="0"/>
              <w:spacing w:line="-192" w:lineRule="auto"/>
              <w:jc w:val="left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  <w:shd w:val="clear" w:color="auto" w:fill="FFFF0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기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간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(YYYY.MM –YYYY.MM)</w:t>
            </w:r>
          </w:p>
        </w:tc>
        <w:tc>
          <w:tcPr>
            <w:tcW w:w="141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3AE4DA5C" w14:textId="77777777" w:rsidR="006C4E41" w:rsidRDefault="006C4E41">
            <w:pPr>
              <w:pStyle w:val="a3"/>
              <w:wordWrap/>
              <w:snapToGrid w:val="0"/>
              <w:spacing w:line="-192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직위</w:t>
            </w:r>
          </w:p>
        </w:tc>
        <w:tc>
          <w:tcPr>
            <w:tcW w:w="269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00"/>
            <w:vAlign w:val="center"/>
          </w:tcPr>
          <w:p w14:paraId="7899D961" w14:textId="77777777" w:rsidR="006C4E41" w:rsidRDefault="006C4E41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담당업무</w:t>
            </w:r>
          </w:p>
        </w:tc>
      </w:tr>
      <w:tr w:rsidR="006C4E41" w14:paraId="6AE92C78" w14:textId="77777777">
        <w:trPr>
          <w:trHeight w:val="332"/>
        </w:trPr>
        <w:tc>
          <w:tcPr>
            <w:tcW w:w="2799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362D358B" w14:textId="77777777" w:rsidR="006C4E41" w:rsidRDefault="006C4E41">
            <w:pPr>
              <w:pStyle w:val="a4"/>
              <w:wordWrap/>
              <w:snapToGrid w:val="0"/>
              <w:spacing w:line="-192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회사명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정규직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,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프리렌서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4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7F6BD8EE" w14:textId="77777777" w:rsidR="006C4E41" w:rsidRDefault="006C4E41">
            <w:pPr>
              <w:pStyle w:val="a3"/>
              <w:wordWrap/>
              <w:snapToGrid w:val="0"/>
              <w:spacing w:line="-192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시작일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676E0E95" w14:textId="77777777" w:rsidR="006C4E41" w:rsidRDefault="006C4E41">
            <w:pPr>
              <w:pStyle w:val="a3"/>
              <w:wordWrap/>
              <w:snapToGrid w:val="0"/>
              <w:spacing w:line="-192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  <w:shd w:val="clear" w:color="auto" w:fill="FFFF0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  <w:shd w:val="clear" w:color="auto" w:fill="FFFF00"/>
              </w:rPr>
              <w:t>종료일</w:t>
            </w:r>
          </w:p>
        </w:tc>
        <w:tc>
          <w:tcPr>
            <w:tcW w:w="141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0432482B" w14:textId="77777777" w:rsidR="006C4E41" w:rsidRDefault="006C4E41">
            <w:pPr>
              <w:pStyle w:val="a3"/>
              <w:wordWrap/>
              <w:snapToGrid w:val="0"/>
              <w:spacing w:line="-192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직위</w:t>
            </w:r>
          </w:p>
        </w:tc>
        <w:tc>
          <w:tcPr>
            <w:tcW w:w="269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00"/>
            <w:vAlign w:val="center"/>
          </w:tcPr>
          <w:p w14:paraId="18074B87" w14:textId="77777777" w:rsidR="006C4E41" w:rsidRDefault="006C4E41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담당업무</w:t>
            </w:r>
          </w:p>
        </w:tc>
      </w:tr>
      <w:tr w:rsidR="006C4E41" w14:paraId="5517DBDA" w14:textId="77777777">
        <w:trPr>
          <w:trHeight w:val="381"/>
        </w:trPr>
        <w:tc>
          <w:tcPr>
            <w:tcW w:w="279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5BDACD" w14:textId="77777777" w:rsidR="006C4E41" w:rsidRDefault="006C4E41">
            <w:pPr>
              <w:pStyle w:val="a3"/>
              <w:spacing w:line="360" w:lineRule="exact"/>
              <w:rPr>
                <w:rFonts w:ascii="바탕체" w:eastAsia="굴림체" w:hAnsi="바탕체" w:cs="바탕체"/>
              </w:rPr>
            </w:pPr>
            <w:r>
              <w:rPr>
                <w:rFonts w:ascii="굴림체" w:eastAsia="굴림체" w:hAnsi="굴림체" w:cs="굴림체" w:hint="eastAsia"/>
              </w:rPr>
              <w:t>㈜</w:t>
            </w:r>
            <w:r>
              <w:rPr>
                <w:rFonts w:ascii="Arial" w:eastAsia="굴림체" w:hAnsi="Arial" w:cs="Arial" w:hint="eastAsia"/>
              </w:rPr>
              <w:t>대교</w:t>
            </w:r>
            <w:r>
              <w:rPr>
                <w:rFonts w:ascii="Arial" w:eastAsia="굴림체" w:hAnsi="Arial" w:cs="Arial"/>
              </w:rPr>
              <w:t xml:space="preserve">OA </w:t>
            </w:r>
            <w:r>
              <w:rPr>
                <w:rFonts w:ascii="Arial" w:eastAsia="굴림체" w:hAnsi="Arial" w:cs="Arial" w:hint="eastAsia"/>
              </w:rPr>
              <w:t>시스템</w:t>
            </w:r>
            <w:r>
              <w:rPr>
                <w:rFonts w:ascii="Arial" w:eastAsia="굴림체" w:hAnsi="Arial" w:cs="Arial"/>
              </w:rPr>
              <w:t>(</w:t>
            </w:r>
            <w:r>
              <w:rPr>
                <w:rFonts w:ascii="Arial" w:eastAsia="굴림체" w:hAnsi="Arial" w:cs="Arial" w:hint="eastAsia"/>
              </w:rPr>
              <w:t>정규</w:t>
            </w:r>
            <w:r>
              <w:rPr>
                <w:rFonts w:ascii="Arial" w:eastAsia="굴림체" w:hAnsi="Arial" w:cs="Arial"/>
              </w:rPr>
              <w:t>)</w:t>
            </w:r>
          </w:p>
        </w:tc>
        <w:tc>
          <w:tcPr>
            <w:tcW w:w="14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E5B0D4" w14:textId="77777777" w:rsidR="006C4E41" w:rsidRDefault="006C4E41">
            <w:pPr>
              <w:pStyle w:val="a4"/>
              <w:wordWrap/>
              <w:snapToGrid w:val="0"/>
              <w:spacing w:line="-192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2004.04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BDA45C" w14:textId="77777777" w:rsidR="006C4E41" w:rsidRDefault="006C4E41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2005.06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573443" w14:textId="77777777" w:rsidR="006C4E41" w:rsidRDefault="006C4E4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직원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47CDC2F" w14:textId="77777777" w:rsidR="006C4E41" w:rsidRDefault="006C4E41">
            <w:pPr>
              <w:pStyle w:val="a3"/>
              <w:spacing w:line="360" w:lineRule="exact"/>
              <w:rPr>
                <w:rFonts w:ascii="바탕체" w:eastAsia="굴림체" w:hAnsi="바탕체" w:cs="바탕체"/>
              </w:rPr>
            </w:pPr>
            <w:r>
              <w:rPr>
                <w:rFonts w:ascii="바탕체" w:eastAsia="굴림체" w:hAnsi="바탕체" w:cs="바탕체" w:hint="eastAsia"/>
              </w:rPr>
              <w:t>전산운영</w:t>
            </w:r>
            <w:r>
              <w:rPr>
                <w:rFonts w:ascii="바탕체" w:eastAsia="굴림체" w:hAnsi="바탕체" w:cs="바탕체"/>
              </w:rPr>
              <w:t xml:space="preserve"> </w:t>
            </w:r>
            <w:r>
              <w:rPr>
                <w:rFonts w:ascii="바탕체" w:eastAsia="굴림체" w:hAnsi="바탕체" w:cs="바탕체" w:hint="eastAsia"/>
              </w:rPr>
              <w:t>및</w:t>
            </w:r>
            <w:r>
              <w:rPr>
                <w:rFonts w:ascii="바탕체" w:eastAsia="굴림체" w:hAnsi="바탕체" w:cs="바탕체"/>
              </w:rPr>
              <w:t xml:space="preserve"> </w:t>
            </w:r>
            <w:r>
              <w:rPr>
                <w:rFonts w:ascii="바탕체" w:eastAsia="굴림체" w:hAnsi="바탕체" w:cs="바탕체" w:hint="eastAsia"/>
              </w:rPr>
              <w:t>개발</w:t>
            </w:r>
          </w:p>
        </w:tc>
      </w:tr>
      <w:tr w:rsidR="006C4E41" w14:paraId="084C25A7" w14:textId="77777777">
        <w:trPr>
          <w:trHeight w:val="381"/>
        </w:trPr>
        <w:tc>
          <w:tcPr>
            <w:tcW w:w="279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5A1FCD" w14:textId="77777777" w:rsidR="006C4E41" w:rsidRDefault="006C4E41">
            <w:pPr>
              <w:pStyle w:val="a3"/>
              <w:spacing w:line="360" w:lineRule="exact"/>
              <w:rPr>
                <w:rFonts w:ascii="바탕체" w:eastAsia="굴림체" w:hAnsi="바탕체" w:cs="바탕체"/>
              </w:rPr>
            </w:pPr>
            <w:r>
              <w:rPr>
                <w:rFonts w:ascii="굴림체" w:eastAsia="굴림체" w:hAnsi="굴림체" w:cs="굴림체" w:hint="eastAsia"/>
              </w:rPr>
              <w:t>㈜</w:t>
            </w:r>
            <w:r>
              <w:rPr>
                <w:rFonts w:ascii="바탕체" w:eastAsia="굴림체" w:hAnsi="바탕체" w:cs="바탕체" w:hint="eastAsia"/>
              </w:rPr>
              <w:t>작은신부</w:t>
            </w:r>
            <w:r>
              <w:rPr>
                <w:rFonts w:ascii="바탕체" w:eastAsia="굴림체" w:hAnsi="바탕체" w:cs="바탕체"/>
              </w:rPr>
              <w:t>(</w:t>
            </w:r>
            <w:r>
              <w:rPr>
                <w:rFonts w:ascii="바탕체" w:eastAsia="굴림체" w:hAnsi="바탕체" w:cs="바탕체" w:hint="eastAsia"/>
              </w:rPr>
              <w:t>정규</w:t>
            </w:r>
            <w:r>
              <w:rPr>
                <w:rFonts w:ascii="바탕체" w:eastAsia="굴림체" w:hAnsi="바탕체" w:cs="바탕체"/>
              </w:rPr>
              <w:t>)</w:t>
            </w:r>
          </w:p>
        </w:tc>
        <w:tc>
          <w:tcPr>
            <w:tcW w:w="14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82BAA4" w14:textId="77777777" w:rsidR="006C4E41" w:rsidRDefault="006C4E41">
            <w:pPr>
              <w:pStyle w:val="a4"/>
              <w:wordWrap/>
              <w:snapToGrid w:val="0"/>
              <w:spacing w:line="-192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2005.06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3EDDC7" w14:textId="77777777" w:rsidR="006C4E41" w:rsidRDefault="006C4E41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2007.07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CED79B" w14:textId="77777777" w:rsidR="006C4E41" w:rsidRDefault="006C4E4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대리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55325DFA" w14:textId="77777777" w:rsidR="006C4E41" w:rsidRDefault="006C4E41">
            <w:pPr>
              <w:pStyle w:val="a3"/>
              <w:spacing w:line="360" w:lineRule="exact"/>
              <w:rPr>
                <w:rFonts w:ascii="바탕체" w:eastAsia="굴림체" w:hAnsi="바탕체" w:cs="바탕체"/>
              </w:rPr>
            </w:pPr>
            <w:r>
              <w:rPr>
                <w:rFonts w:ascii="바탕체" w:eastAsia="굴림체" w:hAnsi="바탕체" w:cs="바탕체" w:hint="eastAsia"/>
              </w:rPr>
              <w:t>전산운영</w:t>
            </w:r>
            <w:r>
              <w:rPr>
                <w:rFonts w:ascii="바탕체" w:eastAsia="굴림체" w:hAnsi="바탕체" w:cs="바탕체"/>
              </w:rPr>
              <w:t xml:space="preserve"> </w:t>
            </w:r>
            <w:r>
              <w:rPr>
                <w:rFonts w:ascii="바탕체" w:eastAsia="굴림체" w:hAnsi="바탕체" w:cs="바탕체" w:hint="eastAsia"/>
              </w:rPr>
              <w:t>및</w:t>
            </w:r>
            <w:r>
              <w:rPr>
                <w:rFonts w:ascii="바탕체" w:eastAsia="굴림체" w:hAnsi="바탕체" w:cs="바탕체"/>
              </w:rPr>
              <w:t xml:space="preserve"> </w:t>
            </w:r>
            <w:r>
              <w:rPr>
                <w:rFonts w:ascii="바탕체" w:eastAsia="굴림체" w:hAnsi="바탕체" w:cs="바탕체" w:hint="eastAsia"/>
              </w:rPr>
              <w:t>개발</w:t>
            </w:r>
          </w:p>
        </w:tc>
      </w:tr>
      <w:tr w:rsidR="006C4E41" w14:paraId="412C42AA" w14:textId="77777777">
        <w:trPr>
          <w:trHeight w:val="381"/>
        </w:trPr>
        <w:tc>
          <w:tcPr>
            <w:tcW w:w="279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4D255F" w14:textId="77777777" w:rsidR="006C4E41" w:rsidRDefault="006C4E41">
            <w:pPr>
              <w:pStyle w:val="a3"/>
              <w:spacing w:line="360" w:lineRule="exact"/>
              <w:rPr>
                <w:rFonts w:ascii="바탕체" w:eastAsia="굴림체" w:hAnsi="바탕체" w:cs="바탕체"/>
              </w:rPr>
            </w:pPr>
            <w:r>
              <w:rPr>
                <w:rFonts w:ascii="굴림체" w:eastAsia="굴림체" w:hAnsi="굴림체" w:cs="굴림체" w:hint="eastAsia"/>
              </w:rPr>
              <w:t>㈜</w:t>
            </w:r>
            <w:r>
              <w:rPr>
                <w:rFonts w:ascii="바탕체" w:eastAsia="굴림체" w:hAnsi="바탕체" w:cs="바탕체" w:hint="eastAsia"/>
              </w:rPr>
              <w:t>인터피아</w:t>
            </w:r>
            <w:r>
              <w:rPr>
                <w:rFonts w:ascii="바탕체" w:eastAsia="굴림체" w:hAnsi="바탕체" w:cs="바탕체"/>
              </w:rPr>
              <w:t>21(</w:t>
            </w:r>
            <w:r>
              <w:rPr>
                <w:rFonts w:ascii="바탕체" w:eastAsia="굴림체" w:hAnsi="바탕체" w:cs="바탕체" w:hint="eastAsia"/>
              </w:rPr>
              <w:t>정규</w:t>
            </w:r>
            <w:r>
              <w:rPr>
                <w:rFonts w:ascii="바탕체" w:eastAsia="굴림체" w:hAnsi="바탕체" w:cs="바탕체"/>
              </w:rPr>
              <w:t>)</w:t>
            </w:r>
          </w:p>
        </w:tc>
        <w:tc>
          <w:tcPr>
            <w:tcW w:w="14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69FA612" w14:textId="77777777" w:rsidR="006C4E41" w:rsidRDefault="006C4E41">
            <w:pPr>
              <w:pStyle w:val="a4"/>
              <w:wordWrap/>
              <w:snapToGrid w:val="0"/>
              <w:spacing w:line="-192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2007.07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B2E46C" w14:textId="77777777" w:rsidR="006C4E41" w:rsidRDefault="006C4E41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2010.03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F1BB96" w14:textId="77777777" w:rsidR="006C4E41" w:rsidRDefault="006C4E4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대리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6B60D61" w14:textId="77777777" w:rsidR="006C4E41" w:rsidRDefault="006C4E41">
            <w:pPr>
              <w:pStyle w:val="a3"/>
              <w:spacing w:line="360" w:lineRule="exact"/>
              <w:rPr>
                <w:rFonts w:ascii="바탕체" w:eastAsia="굴림체" w:hAnsi="바탕체" w:cs="바탕체"/>
              </w:rPr>
            </w:pPr>
            <w:r>
              <w:rPr>
                <w:rFonts w:ascii="바탕체" w:eastAsia="굴림체" w:hAnsi="바탕체" w:cs="바탕체" w:hint="eastAsia"/>
              </w:rPr>
              <w:t>개발</w:t>
            </w:r>
          </w:p>
        </w:tc>
      </w:tr>
      <w:tr w:rsidR="006C4E41" w14:paraId="11E11B8F" w14:textId="77777777">
        <w:trPr>
          <w:trHeight w:val="381"/>
        </w:trPr>
        <w:tc>
          <w:tcPr>
            <w:tcW w:w="279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065A7C" w14:textId="77777777" w:rsidR="006C4E41" w:rsidRDefault="006C4E41">
            <w:pPr>
              <w:pStyle w:val="a3"/>
              <w:spacing w:line="360" w:lineRule="exact"/>
              <w:rPr>
                <w:rFonts w:ascii="맑은 고딕" w:eastAsia="맑은 고딕" w:hAnsi="맑은 고딕" w:cs="맑은 고딕"/>
              </w:rPr>
            </w:pPr>
            <w:r>
              <w:rPr>
                <w:rFonts w:ascii="굴림체" w:eastAsia="굴림체" w:hAnsi="굴림체" w:cs="굴림체" w:hint="eastAsia"/>
              </w:rPr>
              <w:t>㈜</w:t>
            </w:r>
            <w:r>
              <w:rPr>
                <w:rFonts w:ascii="바탕체" w:eastAsia="굴림체" w:hAnsi="바탕체" w:cs="바탕체" w:hint="eastAsia"/>
              </w:rPr>
              <w:t>위더스정보기술</w:t>
            </w:r>
            <w:r>
              <w:rPr>
                <w:rFonts w:ascii="바탕체" w:eastAsia="굴림체" w:hAnsi="바탕체" w:cs="바탕체"/>
              </w:rPr>
              <w:t>(</w:t>
            </w:r>
            <w:r>
              <w:rPr>
                <w:rFonts w:ascii="바탕체" w:eastAsia="굴림체" w:hAnsi="바탕체" w:cs="바탕체" w:hint="eastAsia"/>
              </w:rPr>
              <w:t>정규</w:t>
            </w:r>
            <w:r>
              <w:rPr>
                <w:rFonts w:ascii="바탕체" w:eastAsia="굴림체" w:hAnsi="바탕체" w:cs="바탕체"/>
              </w:rPr>
              <w:t>)</w:t>
            </w:r>
          </w:p>
        </w:tc>
        <w:tc>
          <w:tcPr>
            <w:tcW w:w="14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0CA2203" w14:textId="77777777" w:rsidR="006C4E41" w:rsidRDefault="006C4E41">
            <w:pPr>
              <w:pStyle w:val="a4"/>
              <w:wordWrap/>
              <w:snapToGrid w:val="0"/>
              <w:spacing w:line="-192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2010.04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879433" w14:textId="77777777" w:rsidR="006C4E41" w:rsidRDefault="006C4E41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2011.04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4D2A76" w14:textId="77777777" w:rsidR="006C4E41" w:rsidRDefault="006C4E4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과장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7462EB13" w14:textId="77777777" w:rsidR="006C4E41" w:rsidRDefault="006C4E41">
            <w:pPr>
              <w:pStyle w:val="a3"/>
              <w:spacing w:line="240" w:lineRule="auto"/>
              <w:rPr>
                <w:rFonts w:ascii="바탕체" w:eastAsia="굴림체" w:hAnsi="바탕체" w:cs="바탕체"/>
              </w:rPr>
            </w:pPr>
            <w:r>
              <w:rPr>
                <w:rFonts w:ascii="맑은 고딕" w:eastAsia="맑은 고딕" w:hAnsi="맑은 고딕" w:cs="맑은 고딕" w:hint="eastAsia"/>
              </w:rPr>
              <w:t>개발</w:t>
            </w:r>
          </w:p>
        </w:tc>
      </w:tr>
      <w:tr w:rsidR="006C4E41" w14:paraId="7558FDD8" w14:textId="77777777">
        <w:trPr>
          <w:trHeight w:val="381"/>
        </w:trPr>
        <w:tc>
          <w:tcPr>
            <w:tcW w:w="279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EB06E8" w14:textId="77777777" w:rsidR="006C4E41" w:rsidRDefault="006C4E41">
            <w:pPr>
              <w:pStyle w:val="a3"/>
              <w:spacing w:line="360" w:lineRule="exact"/>
              <w:rPr>
                <w:rFonts w:ascii="바탕체" w:eastAsia="굴림체" w:hAnsi="바탕체" w:cs="바탕체"/>
              </w:rPr>
            </w:pPr>
            <w:r>
              <w:rPr>
                <w:rFonts w:ascii="바탕체" w:eastAsia="굴림체" w:hAnsi="바탕체" w:cs="바탕체" w:hint="eastAsia"/>
              </w:rPr>
              <w:t>프리랜서</w:t>
            </w:r>
          </w:p>
        </w:tc>
        <w:tc>
          <w:tcPr>
            <w:tcW w:w="14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74B078" w14:textId="77777777" w:rsidR="006C4E41" w:rsidRDefault="006C4E41">
            <w:pPr>
              <w:pStyle w:val="a4"/>
              <w:wordWrap/>
              <w:snapToGrid w:val="0"/>
              <w:spacing w:line="-192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2011.05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A2E2A8" w14:textId="77777777" w:rsidR="006C4E41" w:rsidRDefault="006C4E41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2012.05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DE1290" w14:textId="77777777" w:rsidR="006C4E41" w:rsidRDefault="006C4E4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과장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1A7AD563" w14:textId="77777777" w:rsidR="006C4E41" w:rsidRDefault="006C4E41">
            <w:pPr>
              <w:pStyle w:val="a3"/>
              <w:spacing w:line="360" w:lineRule="exact"/>
              <w:rPr>
                <w:rFonts w:ascii="바탕체" w:eastAsia="굴림체" w:hAnsi="바탕체" w:cs="바탕체"/>
              </w:rPr>
            </w:pPr>
            <w:r>
              <w:rPr>
                <w:rFonts w:ascii="바탕체" w:eastAsia="굴림체" w:hAnsi="바탕체" w:cs="바탕체" w:hint="eastAsia"/>
              </w:rPr>
              <w:t>개발</w:t>
            </w:r>
          </w:p>
        </w:tc>
      </w:tr>
      <w:tr w:rsidR="006C4E41" w14:paraId="489E4CEE" w14:textId="77777777">
        <w:trPr>
          <w:trHeight w:val="266"/>
        </w:trPr>
        <w:tc>
          <w:tcPr>
            <w:tcW w:w="279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0F4139" w14:textId="77777777" w:rsidR="006C4E41" w:rsidRDefault="006C4E41">
            <w:pPr>
              <w:pStyle w:val="a3"/>
              <w:spacing w:line="360" w:lineRule="exact"/>
              <w:rPr>
                <w:rFonts w:ascii="바탕체" w:eastAsia="굴림체" w:hAnsi="바탕체" w:cs="바탕체"/>
              </w:rPr>
            </w:pPr>
            <w:r>
              <w:rPr>
                <w:rFonts w:ascii="굴림체" w:eastAsia="굴림체" w:hAnsi="굴림체" w:cs="굴림체" w:hint="eastAsia"/>
              </w:rPr>
              <w:t>㈜</w:t>
            </w:r>
            <w:r>
              <w:rPr>
                <w:rFonts w:ascii="바탕체" w:eastAsia="굴림체" w:hAnsi="바탕체" w:cs="바탕체" w:hint="eastAsia"/>
              </w:rPr>
              <w:t>포이시스</w:t>
            </w:r>
          </w:p>
        </w:tc>
        <w:tc>
          <w:tcPr>
            <w:tcW w:w="14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462E5A" w14:textId="77777777" w:rsidR="006C4E41" w:rsidRDefault="006C4E41">
            <w:pPr>
              <w:pStyle w:val="a4"/>
              <w:wordWrap/>
              <w:snapToGrid w:val="0"/>
              <w:spacing w:line="-192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2012.06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6D1C44" w14:textId="77777777" w:rsidR="006C4E41" w:rsidRDefault="006C4E41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2013.03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E25A48" w14:textId="77777777" w:rsidR="006C4E41" w:rsidRDefault="006C4E4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과장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07AE667C" w14:textId="77777777" w:rsidR="006C4E41" w:rsidRDefault="006C4E41">
            <w:pPr>
              <w:pStyle w:val="a3"/>
              <w:spacing w:line="360" w:lineRule="exact"/>
              <w:rPr>
                <w:rFonts w:ascii="바탕체" w:eastAsia="굴림체" w:hAnsi="바탕체" w:cs="바탕체"/>
              </w:rPr>
            </w:pPr>
            <w:r>
              <w:rPr>
                <w:rFonts w:ascii="바탕체" w:eastAsia="굴림체" w:hAnsi="바탕체" w:cs="바탕체" w:hint="eastAsia"/>
              </w:rPr>
              <w:t>개발</w:t>
            </w:r>
          </w:p>
        </w:tc>
      </w:tr>
      <w:tr w:rsidR="006C4E41" w14:paraId="1E2097D7" w14:textId="77777777">
        <w:trPr>
          <w:trHeight w:val="266"/>
        </w:trPr>
        <w:tc>
          <w:tcPr>
            <w:tcW w:w="279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FA34E7" w14:textId="77777777" w:rsidR="006C4E41" w:rsidRDefault="006C4E41">
            <w:pPr>
              <w:pStyle w:val="a3"/>
              <w:spacing w:line="360" w:lineRule="exact"/>
              <w:rPr>
                <w:rFonts w:ascii="바탕체" w:eastAsia="굴림체" w:hAnsi="바탕체" w:cs="바탕체"/>
              </w:rPr>
            </w:pPr>
            <w:r>
              <w:rPr>
                <w:rFonts w:ascii="바탕체" w:eastAsia="굴림체" w:hAnsi="바탕체" w:cs="바탕체" w:hint="eastAsia"/>
              </w:rPr>
              <w:t>프리랜서</w:t>
            </w:r>
          </w:p>
        </w:tc>
        <w:tc>
          <w:tcPr>
            <w:tcW w:w="14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CC7814" w14:textId="77777777" w:rsidR="006C4E41" w:rsidRDefault="006C4E41">
            <w:pPr>
              <w:pStyle w:val="a4"/>
              <w:wordWrap/>
              <w:snapToGrid w:val="0"/>
              <w:spacing w:line="-192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2013.06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278256" w14:textId="77777777" w:rsidR="006C4E41" w:rsidRDefault="006C4E41">
            <w:pPr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계속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C00CBC" w14:textId="77777777" w:rsidR="006C4E41" w:rsidRDefault="006C4E4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차장</w:t>
            </w:r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FB56CEC" w14:textId="77777777" w:rsidR="006C4E41" w:rsidRDefault="006C4E41">
            <w:pPr>
              <w:pStyle w:val="a3"/>
              <w:spacing w:line="360" w:lineRule="exact"/>
              <w:rPr>
                <w:rFonts w:ascii="바탕체" w:eastAsia="굴림체" w:hAnsi="바탕체" w:cs="바탕체"/>
              </w:rPr>
            </w:pPr>
            <w:r>
              <w:rPr>
                <w:rFonts w:ascii="바탕체" w:eastAsia="굴림체" w:hAnsi="바탕체" w:cs="바탕체" w:hint="eastAsia"/>
              </w:rPr>
              <w:t>개발</w:t>
            </w:r>
            <w:r>
              <w:rPr>
                <w:rFonts w:ascii="바탕체" w:eastAsia="굴림체" w:hAnsi="바탕체" w:cs="바탕체"/>
              </w:rPr>
              <w:t xml:space="preserve"> </w:t>
            </w:r>
            <w:r>
              <w:rPr>
                <w:rFonts w:ascii="바탕체" w:eastAsia="굴림체" w:hAnsi="바탕체" w:cs="바탕체" w:hint="eastAsia"/>
              </w:rPr>
              <w:t>및</w:t>
            </w:r>
            <w:r>
              <w:rPr>
                <w:rFonts w:ascii="바탕체" w:eastAsia="굴림체" w:hAnsi="바탕체" w:cs="바탕체"/>
              </w:rPr>
              <w:t xml:space="preserve"> </w:t>
            </w:r>
            <w:r>
              <w:rPr>
                <w:rFonts w:ascii="바탕체" w:eastAsia="굴림체" w:hAnsi="바탕체" w:cs="바탕체" w:hint="eastAsia"/>
              </w:rPr>
              <w:t>운영</w:t>
            </w:r>
          </w:p>
        </w:tc>
      </w:tr>
    </w:tbl>
    <w:p w14:paraId="636DE18E" w14:textId="77777777" w:rsidR="006C4E41" w:rsidRDefault="006C4E41">
      <w:pPr>
        <w:numPr>
          <w:ilvl w:val="0"/>
          <w:numId w:val="2"/>
        </w:numPr>
        <w:tabs>
          <w:tab w:val="left" w:pos="760"/>
        </w:tabs>
        <w:ind w:left="760" w:hanging="360"/>
        <w:rPr>
          <w:rFonts w:ascii="맑은 고딕" w:eastAsia="맑은 고딕" w:hAnsi="맑은 고딕" w:cs="맑은 고딕"/>
          <w:b/>
          <w:bCs/>
          <w:sz w:val="18"/>
          <w:szCs w:val="18"/>
        </w:rPr>
      </w:pPr>
      <w:r>
        <w:rPr>
          <w:rFonts w:ascii="맑은 고딕" w:eastAsia="맑은 고딕" w:hAnsi="맑은 고딕" w:cs="맑은 고딕"/>
          <w:b/>
          <w:bCs/>
          <w:sz w:val="18"/>
          <w:szCs w:val="18"/>
        </w:rPr>
        <w:tab/>
      </w:r>
      <w:r>
        <w:rPr>
          <w:rFonts w:ascii="맑은 고딕" w:eastAsia="맑은 고딕" w:hAnsi="맑은 고딕" w:cs="맑은 고딕" w:hint="eastAsia"/>
          <w:b/>
          <w:bCs/>
          <w:sz w:val="18"/>
          <w:szCs w:val="18"/>
        </w:rPr>
        <w:t>교</w:t>
      </w:r>
      <w:r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  </w:t>
      </w:r>
      <w:r>
        <w:rPr>
          <w:rFonts w:ascii="맑은 고딕" w:eastAsia="맑은 고딕" w:hAnsi="맑은 고딕" w:cs="맑은 고딕" w:hint="eastAsia"/>
          <w:b/>
          <w:bCs/>
          <w:sz w:val="18"/>
          <w:szCs w:val="18"/>
        </w:rPr>
        <w:t>육</w:t>
      </w:r>
      <w:r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                                                    6. </w:t>
      </w:r>
      <w:r>
        <w:rPr>
          <w:rFonts w:ascii="맑은 고딕" w:eastAsia="맑은 고딕" w:hAnsi="맑은 고딕" w:cs="맑은 고딕" w:hint="eastAsia"/>
          <w:b/>
          <w:bCs/>
          <w:sz w:val="18"/>
          <w:szCs w:val="18"/>
        </w:rPr>
        <w:t>보유기술</w:t>
      </w:r>
    </w:p>
    <w:tbl>
      <w:tblPr>
        <w:tblOverlap w:val="never"/>
        <w:tblW w:w="0" w:type="auto"/>
        <w:tblInd w:w="9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99"/>
        <w:gridCol w:w="1100"/>
        <w:gridCol w:w="1100"/>
        <w:gridCol w:w="2000"/>
        <w:gridCol w:w="300"/>
        <w:gridCol w:w="2400"/>
        <w:gridCol w:w="1300"/>
      </w:tblGrid>
      <w:tr w:rsidR="006C4E41" w14:paraId="7ADF4E93" w14:textId="77777777">
        <w:trPr>
          <w:trHeight w:val="381"/>
        </w:trPr>
        <w:tc>
          <w:tcPr>
            <w:tcW w:w="149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0972E53F" w14:textId="77777777" w:rsidR="006C4E41" w:rsidRDefault="006C4E41">
            <w:pPr>
              <w:pStyle w:val="a4"/>
              <w:wordWrap/>
              <w:snapToGrid w:val="0"/>
              <w:spacing w:line="-192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교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육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명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17D16181" w14:textId="77777777" w:rsidR="006C4E41" w:rsidRDefault="006C4E41">
            <w:pPr>
              <w:pStyle w:val="a3"/>
              <w:wordWrap/>
              <w:snapToGrid w:val="0"/>
              <w:spacing w:line="-192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시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작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일</w:t>
            </w: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56964D81" w14:textId="77777777" w:rsidR="006C4E41" w:rsidRDefault="006C4E41">
            <w:pPr>
              <w:pStyle w:val="a3"/>
              <w:wordWrap/>
              <w:snapToGrid w:val="0"/>
              <w:spacing w:line="-192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종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료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일</w:t>
            </w: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5F283E2E" w14:textId="77777777" w:rsidR="006C4E41" w:rsidRDefault="006C4E41">
            <w:pPr>
              <w:pStyle w:val="a3"/>
              <w:wordWrap/>
              <w:snapToGrid w:val="0"/>
              <w:spacing w:line="-192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기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  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관</w:t>
            </w:r>
          </w:p>
        </w:tc>
        <w:tc>
          <w:tcPr>
            <w:tcW w:w="30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25E64F44" w14:textId="77777777" w:rsidR="006C4E41" w:rsidRDefault="006C4E41">
            <w:pP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0F7BB467" w14:textId="77777777" w:rsidR="006C4E41" w:rsidRDefault="006C4E41">
            <w:pPr>
              <w:pStyle w:val="a4"/>
              <w:wordWrap/>
              <w:snapToGrid w:val="0"/>
              <w:spacing w:line="-192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보유기술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외국어능력</w:t>
            </w:r>
          </w:p>
        </w:tc>
        <w:tc>
          <w:tcPr>
            <w:tcW w:w="1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00"/>
            <w:vAlign w:val="center"/>
          </w:tcPr>
          <w:p w14:paraId="17C49EF3" w14:textId="77777777" w:rsidR="006C4E41" w:rsidRDefault="006C4E41">
            <w:pPr>
              <w:pStyle w:val="a3"/>
              <w:wordWrap/>
              <w:snapToGrid w:val="0"/>
              <w:spacing w:line="-192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숙련도</w:t>
            </w:r>
          </w:p>
          <w:p w14:paraId="6D128759" w14:textId="77777777" w:rsidR="006C4E41" w:rsidRDefault="006C4E41">
            <w:pPr>
              <w:pStyle w:val="a3"/>
              <w:wordWrap/>
              <w:snapToGrid w:val="0"/>
              <w:spacing w:line="-192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상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,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중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,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하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)</w:t>
            </w:r>
          </w:p>
        </w:tc>
      </w:tr>
      <w:tr w:rsidR="006C4E41" w14:paraId="2BD8B2E3" w14:textId="77777777" w:rsidTr="006C4E41">
        <w:trPr>
          <w:trHeight w:val="381"/>
        </w:trPr>
        <w:tc>
          <w:tcPr>
            <w:tcW w:w="149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D6574F" w14:textId="77777777" w:rsidR="006C4E41" w:rsidRDefault="006C4E41">
            <w:pP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E05FEC" w14:textId="77777777" w:rsidR="006C4E41" w:rsidRDefault="006C4E4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CC9BA1" w14:textId="77777777" w:rsidR="006C4E41" w:rsidRDefault="006C4E4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7B407D" w14:textId="77777777" w:rsidR="006C4E41" w:rsidRDefault="006C4E4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4165BC73" w14:textId="77777777" w:rsidR="006C4E41" w:rsidRDefault="006C4E4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FB54BA" w14:textId="77777777" w:rsidR="006C4E41" w:rsidRDefault="006C4E4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</w:p>
        </w:tc>
        <w:tc>
          <w:tcPr>
            <w:tcW w:w="1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2EE5251" w14:textId="77777777" w:rsidR="006C4E41" w:rsidRDefault="006C4E4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</w:p>
        </w:tc>
      </w:tr>
      <w:tr w:rsidR="006C4E41" w14:paraId="0CC35D21" w14:textId="77777777" w:rsidTr="006C4E41">
        <w:trPr>
          <w:trHeight w:val="381"/>
        </w:trPr>
        <w:tc>
          <w:tcPr>
            <w:tcW w:w="149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53708D" w14:textId="77777777" w:rsidR="006C4E41" w:rsidRDefault="006C4E41">
            <w:pP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11B302" w14:textId="77777777" w:rsidR="006C4E41" w:rsidRDefault="006C4E4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0D08C6" w14:textId="77777777" w:rsidR="006C4E41" w:rsidRDefault="006C4E4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1684DA" w14:textId="77777777" w:rsidR="006C4E41" w:rsidRDefault="006C4E4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vAlign w:val="center"/>
          </w:tcPr>
          <w:p w14:paraId="6EF3487A" w14:textId="77777777" w:rsidR="006C4E41" w:rsidRDefault="006C4E4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3073C0" w14:textId="77777777" w:rsidR="006C4E41" w:rsidRDefault="006C4E4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</w:p>
        </w:tc>
        <w:tc>
          <w:tcPr>
            <w:tcW w:w="1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BD530F2" w14:textId="77777777" w:rsidR="006C4E41" w:rsidRDefault="006C4E4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</w:p>
        </w:tc>
      </w:tr>
      <w:tr w:rsidR="006C4E41" w14:paraId="58383003" w14:textId="77777777">
        <w:trPr>
          <w:trHeight w:val="381"/>
        </w:trPr>
        <w:tc>
          <w:tcPr>
            <w:tcW w:w="1499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D86AB8" w14:textId="77777777" w:rsidR="006C4E41" w:rsidRDefault="006C4E41">
            <w:pP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82E35F" w14:textId="77777777" w:rsidR="006C4E41" w:rsidRDefault="006C4E4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</w:p>
        </w:tc>
        <w:tc>
          <w:tcPr>
            <w:tcW w:w="11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5974C6" w14:textId="77777777" w:rsidR="006C4E41" w:rsidRDefault="006C4E4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</w:p>
        </w:tc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E1B1CA" w14:textId="77777777" w:rsidR="006C4E41" w:rsidRDefault="006C4E4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</w:p>
        </w:tc>
        <w:tc>
          <w:tcPr>
            <w:tcW w:w="30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6E4E67" w14:textId="77777777" w:rsidR="006C4E41" w:rsidRDefault="006C4E4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C28BDA" w14:textId="77777777" w:rsidR="006C4E41" w:rsidRDefault="006C4E4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</w:p>
        </w:tc>
        <w:tc>
          <w:tcPr>
            <w:tcW w:w="1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D7BFA25" w14:textId="77777777" w:rsidR="006C4E41" w:rsidRDefault="006C4E4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</w:p>
        </w:tc>
      </w:tr>
    </w:tbl>
    <w:p w14:paraId="7E96C35F" w14:textId="77777777" w:rsidR="006C4E41" w:rsidRDefault="006C4E41">
      <w:pPr>
        <w:rPr>
          <w:rFonts w:ascii="Times New Roman" w:eastAsia="바탕체" w:hAnsi="Times New Roman" w:cs="Times New Roman"/>
        </w:rPr>
      </w:pPr>
    </w:p>
    <w:p w14:paraId="78D1FD02" w14:textId="77777777" w:rsidR="006C4E41" w:rsidRDefault="006C4E41">
      <w:pPr>
        <w:rPr>
          <w:rFonts w:hAnsiTheme="minorHAnsi"/>
          <w:color w:val="auto"/>
          <w:sz w:val="24"/>
          <w:szCs w:val="24"/>
        </w:rPr>
        <w:sectPr w:rsidR="006C4E41">
          <w:pgSz w:w="11907" w:h="16840"/>
          <w:pgMar w:top="1458" w:right="1207" w:bottom="1458" w:left="1100" w:header="607" w:footer="466" w:gutter="0"/>
          <w:cols w:space="720"/>
          <w:noEndnote/>
          <w:docGrid w:type="lines" w:linePitch="365"/>
        </w:sectPr>
      </w:pPr>
    </w:p>
    <w:tbl>
      <w:tblPr>
        <w:tblOverlap w:val="never"/>
        <w:tblW w:w="0" w:type="auto"/>
        <w:tblInd w:w="9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50"/>
      </w:tblGrid>
      <w:tr w:rsidR="006C4E41" w14:paraId="0E85CDC4" w14:textId="77777777">
        <w:trPr>
          <w:trHeight w:val="631"/>
        </w:trPr>
        <w:tc>
          <w:tcPr>
            <w:tcW w:w="15550" w:type="dxa"/>
            <w:tcBorders>
              <w:top w:val="single" w:sz="10" w:space="0" w:color="000000"/>
              <w:left w:val="single" w:sz="10" w:space="0" w:color="000000"/>
              <w:bottom w:val="single" w:sz="10" w:space="0" w:color="000000"/>
              <w:right w:val="single" w:sz="10" w:space="0" w:color="000000"/>
            </w:tcBorders>
            <w:shd w:val="clear" w:color="auto" w:fill="FFFF00"/>
            <w:vAlign w:val="center"/>
          </w:tcPr>
          <w:p w14:paraId="2AE42C57" w14:textId="77777777" w:rsidR="006C4E41" w:rsidRDefault="006C4E41" w:rsidP="00192EA9">
            <w:pPr>
              <w:pStyle w:val="1"/>
              <w:numPr>
                <w:ilvl w:val="0"/>
                <w:numId w:val="3"/>
              </w:numPr>
            </w:pPr>
            <w:r>
              <w:lastRenderedPageBreak/>
              <w:t xml:space="preserve">SKILL INVENTORY  </w:t>
            </w:r>
          </w:p>
        </w:tc>
      </w:tr>
    </w:tbl>
    <w:p w14:paraId="3E33889B" w14:textId="77777777" w:rsidR="006C4E41" w:rsidRDefault="006C4E41">
      <w:pPr>
        <w:ind w:left="-700"/>
        <w:rPr>
          <w:rFonts w:ascii="Times New Roman" w:eastAsia="바탕체" w:hAnsi="Times New Roman" w:cs="Times New Roman"/>
        </w:rPr>
      </w:pPr>
      <w:r>
        <w:rPr>
          <w:rFonts w:ascii="Times New Roman" w:eastAsia="바탕체" w:hAnsi="Times New Roman" w:cs="Times New Roman"/>
        </w:rPr>
        <w:t xml:space="preserve">            </w:t>
      </w:r>
      <w:r>
        <w:rPr>
          <w:rFonts w:ascii="맑은 고딕" w:eastAsia="맑은 고딕" w:hAnsi="맑은 고딕" w:cs="맑은 고딕"/>
          <w:b/>
          <w:bCs/>
          <w:sz w:val="18"/>
          <w:szCs w:val="18"/>
        </w:rPr>
        <w:t>**</w:t>
      </w:r>
      <w:r>
        <w:rPr>
          <w:rFonts w:ascii="맑은 고딕" w:eastAsia="맑은 고딕" w:hAnsi="맑은 고딕" w:cs="맑은 고딕" w:hint="eastAsia"/>
          <w:b/>
          <w:bCs/>
          <w:sz w:val="18"/>
          <w:szCs w:val="18"/>
        </w:rPr>
        <w:t>가장</w:t>
      </w:r>
      <w:r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18"/>
          <w:szCs w:val="18"/>
        </w:rPr>
        <w:t>최근의</w:t>
      </w:r>
      <w:r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sz w:val="18"/>
          <w:szCs w:val="18"/>
        </w:rPr>
        <w:t>프로젝트를</w:t>
      </w:r>
      <w:r>
        <w:rPr>
          <w:rFonts w:ascii="맑은 고딕" w:eastAsia="맑은 고딕" w:hAnsi="맑은 고딕" w:cs="맑은 고딕"/>
          <w:b/>
          <w:bCs/>
          <w:sz w:val="18"/>
          <w:szCs w:val="18"/>
        </w:rPr>
        <w:t xml:space="preserve"> </w:t>
      </w:r>
      <w:r>
        <w:rPr>
          <w:rFonts w:ascii="맑은 고딕" w:eastAsia="맑은 고딕" w:hAnsi="맑은 고딕" w:cs="맑은 고딕" w:hint="eastAsia"/>
          <w:b/>
          <w:bCs/>
          <w:color w:val="FF0000"/>
          <w:sz w:val="18"/>
          <w:szCs w:val="18"/>
        </w:rPr>
        <w:t>하단으로</w:t>
      </w:r>
      <w:r>
        <w:rPr>
          <w:rFonts w:ascii="Times New Roman" w:eastAsia="바탕체" w:hAnsi="Times New Roman" w:cs="Times New Roman"/>
        </w:rPr>
        <w:t xml:space="preserve"> </w:t>
      </w:r>
      <w:r>
        <w:rPr>
          <w:rFonts w:ascii="Times New Roman" w:eastAsia="바탕체" w:hAnsi="Times New Roman" w:cs="Times New Roman" w:hint="eastAsia"/>
        </w:rPr>
        <w:t>표기하여</w:t>
      </w:r>
      <w:r>
        <w:rPr>
          <w:rFonts w:ascii="Times New Roman" w:eastAsia="바탕체" w:hAnsi="Times New Roman" w:cs="Times New Roman"/>
        </w:rPr>
        <w:t xml:space="preserve"> </w:t>
      </w:r>
      <w:r>
        <w:rPr>
          <w:rFonts w:ascii="Times New Roman" w:eastAsia="바탕체" w:hAnsi="Times New Roman" w:cs="Times New Roman" w:hint="eastAsia"/>
        </w:rPr>
        <w:t>주시기</w:t>
      </w:r>
      <w:r>
        <w:rPr>
          <w:rFonts w:ascii="Times New Roman" w:eastAsia="바탕체" w:hAnsi="Times New Roman" w:cs="Times New Roman"/>
        </w:rPr>
        <w:t xml:space="preserve"> </w:t>
      </w:r>
      <w:r>
        <w:rPr>
          <w:rFonts w:ascii="Times New Roman" w:eastAsia="바탕체" w:hAnsi="Times New Roman" w:cs="Times New Roman" w:hint="eastAsia"/>
        </w:rPr>
        <w:t>바랍니다</w:t>
      </w:r>
      <w:r>
        <w:rPr>
          <w:rFonts w:ascii="Times New Roman" w:eastAsia="바탕체" w:hAnsi="Times New Roman" w:cs="Times New Roman"/>
        </w:rPr>
        <w:t>.**</w:t>
      </w:r>
    </w:p>
    <w:tbl>
      <w:tblPr>
        <w:tblOverlap w:val="never"/>
        <w:tblW w:w="0" w:type="auto"/>
        <w:tblInd w:w="9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942"/>
        <w:gridCol w:w="992"/>
        <w:gridCol w:w="993"/>
        <w:gridCol w:w="1134"/>
        <w:gridCol w:w="1134"/>
        <w:gridCol w:w="1781"/>
        <w:gridCol w:w="1558"/>
        <w:gridCol w:w="2671"/>
        <w:gridCol w:w="1335"/>
        <w:gridCol w:w="2004"/>
      </w:tblGrid>
      <w:tr w:rsidR="006C4E41" w14:paraId="0BC2A2D6" w14:textId="77777777">
        <w:trPr>
          <w:trHeight w:val="266"/>
        </w:trPr>
        <w:tc>
          <w:tcPr>
            <w:tcW w:w="1942" w:type="dxa"/>
            <w:vMerge w:val="restart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5A0C892F" w14:textId="77777777" w:rsidR="006C4E41" w:rsidRDefault="006C4E41">
            <w:pPr>
              <w:pStyle w:val="a4"/>
              <w:wordWrap/>
              <w:spacing w:line="307" w:lineRule="exact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프로젝트명</w:t>
            </w:r>
          </w:p>
          <w:p w14:paraId="2DF7B8FA" w14:textId="77777777" w:rsidR="006C4E41" w:rsidRDefault="006C4E41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상세업무내용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9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13800DB0" w14:textId="77777777" w:rsidR="006C4E41" w:rsidRDefault="006C4E41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참여기간</w:t>
            </w:r>
          </w:p>
        </w:tc>
        <w:tc>
          <w:tcPr>
            <w:tcW w:w="113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3299DBA0" w14:textId="77777777" w:rsidR="006C4E41" w:rsidRDefault="006C4E41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고객사</w:t>
            </w:r>
          </w:p>
        </w:tc>
        <w:tc>
          <w:tcPr>
            <w:tcW w:w="113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538B55ED" w14:textId="77777777" w:rsidR="006C4E41" w:rsidRDefault="006C4E41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역할</w:t>
            </w:r>
          </w:p>
        </w:tc>
        <w:tc>
          <w:tcPr>
            <w:tcW w:w="934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00"/>
            <w:vAlign w:val="center"/>
          </w:tcPr>
          <w:p w14:paraId="236C45E8" w14:textId="77777777" w:rsidR="006C4E41" w:rsidRDefault="006C4E41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개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 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발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 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환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 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경</w:t>
            </w:r>
          </w:p>
        </w:tc>
      </w:tr>
      <w:tr w:rsidR="006C4E41" w14:paraId="66C2ED21" w14:textId="77777777">
        <w:trPr>
          <w:trHeight w:val="266"/>
        </w:trPr>
        <w:tc>
          <w:tcPr>
            <w:tcW w:w="1942" w:type="dxa"/>
            <w:vMerge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44ED9F25" w14:textId="77777777" w:rsidR="006C4E41" w:rsidRDefault="006C4E41">
            <w:pPr>
              <w:pStyle w:val="a4"/>
              <w:wordWrap/>
              <w:spacing w:line="307" w:lineRule="exact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프로젝트명</w:t>
            </w:r>
          </w:p>
          <w:p w14:paraId="6AFF1925" w14:textId="77777777" w:rsidR="006C4E41" w:rsidRDefault="006C4E41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(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상세업무내용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57747DF3" w14:textId="77777777" w:rsidR="006C4E41" w:rsidRDefault="006C4E41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시작일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2B10C77E" w14:textId="77777777" w:rsidR="006C4E41" w:rsidRDefault="006C4E41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종료일</w:t>
            </w:r>
          </w:p>
        </w:tc>
        <w:tc>
          <w:tcPr>
            <w:tcW w:w="113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3DC1FC0C" w14:textId="77777777" w:rsidR="006C4E41" w:rsidRDefault="006C4E41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고객사</w:t>
            </w:r>
          </w:p>
        </w:tc>
        <w:tc>
          <w:tcPr>
            <w:tcW w:w="113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55EF38F1" w14:textId="77777777" w:rsidR="006C4E41" w:rsidRDefault="006C4E41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역할</w:t>
            </w:r>
          </w:p>
        </w:tc>
        <w:tc>
          <w:tcPr>
            <w:tcW w:w="1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5568548F" w14:textId="77777777" w:rsidR="006C4E41" w:rsidRDefault="006C4E41">
            <w:pPr>
              <w:pStyle w:val="a3"/>
              <w:wordWrap/>
              <w:snapToGrid w:val="0"/>
              <w:spacing w:line="-192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언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어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1E80D814" w14:textId="77777777" w:rsidR="006C4E41" w:rsidRDefault="006C4E41">
            <w:pPr>
              <w:pStyle w:val="a3"/>
              <w:wordWrap/>
              <w:snapToGrid w:val="0"/>
              <w:spacing w:line="-192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DBMS</w:t>
            </w:r>
          </w:p>
        </w:tc>
        <w:tc>
          <w:tcPr>
            <w:tcW w:w="26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4FEE40D8" w14:textId="77777777" w:rsidR="006C4E41" w:rsidRDefault="006C4E41">
            <w:pPr>
              <w:pStyle w:val="a3"/>
              <w:wordWrap/>
              <w:snapToGrid w:val="0"/>
              <w:spacing w:line="-192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TOOL/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>framework</w:t>
            </w:r>
          </w:p>
        </w:tc>
        <w:tc>
          <w:tcPr>
            <w:tcW w:w="1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14:paraId="023A868C" w14:textId="77777777" w:rsidR="006C4E41" w:rsidRDefault="006C4E41">
            <w:pPr>
              <w:pStyle w:val="a3"/>
              <w:wordWrap/>
              <w:snapToGrid w:val="0"/>
              <w:spacing w:line="-192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통</w:t>
            </w:r>
            <w:r>
              <w:rPr>
                <w:rFonts w:ascii="맑은 고딕" w:eastAsia="맑은 고딕" w:hAnsi="맑은 고딕" w:cs="맑은 고딕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신</w:t>
            </w:r>
          </w:p>
        </w:tc>
        <w:tc>
          <w:tcPr>
            <w:tcW w:w="2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00"/>
            <w:vAlign w:val="center"/>
          </w:tcPr>
          <w:p w14:paraId="1A4867CD" w14:textId="77777777" w:rsidR="006C4E41" w:rsidRDefault="006C4E41">
            <w:pPr>
              <w:pStyle w:val="a3"/>
              <w:wordWrap/>
              <w:snapToGrid w:val="0"/>
              <w:spacing w:line="-192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18"/>
                <w:szCs w:val="18"/>
              </w:rPr>
              <w:t>기타</w:t>
            </w:r>
          </w:p>
        </w:tc>
      </w:tr>
      <w:tr w:rsidR="006C4E41" w14:paraId="5DC63048" w14:textId="77777777">
        <w:trPr>
          <w:trHeight w:val="641"/>
        </w:trPr>
        <w:tc>
          <w:tcPr>
            <w:tcW w:w="1942" w:type="dxa"/>
            <w:tcBorders>
              <w:top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5F0FEAAC" w14:textId="77777777" w:rsidR="006C4E41" w:rsidRDefault="006C4E41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물품</w:t>
            </w:r>
            <w:r>
              <w:rPr>
                <w:rFonts w:ascii="맑은 고딕" w:eastAsia="맑은 고딕" w:hAnsi="맑은 고딕" w:cs="맑은 고딕"/>
              </w:rPr>
              <w:t>,</w:t>
            </w:r>
            <w:r>
              <w:rPr>
                <w:rFonts w:ascii="맑은 고딕" w:eastAsia="맑은 고딕" w:hAnsi="맑은 고딕" w:cs="맑은 고딕" w:hint="eastAsia"/>
              </w:rPr>
              <w:t>영업관리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AAA09B" w14:textId="77777777" w:rsidR="006C4E41" w:rsidRDefault="006C4E41">
            <w:pPr>
              <w:pStyle w:val="a3"/>
              <w:snapToGrid w:val="0"/>
              <w:spacing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  <w:t>2004.04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DFFECD" w14:textId="77777777" w:rsidR="006C4E41" w:rsidRDefault="006C4E41">
            <w:pPr>
              <w:pStyle w:val="a3"/>
              <w:snapToGrid w:val="0"/>
              <w:spacing w:line="240" w:lineRule="auto"/>
              <w:jc w:val="center"/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color w:val="0000FF"/>
                <w:sz w:val="18"/>
                <w:szCs w:val="18"/>
              </w:rPr>
              <w:t>2005.06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3EC38F" w14:textId="77777777" w:rsidR="006C4E41" w:rsidRDefault="006C4E41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㈜대교</w:t>
            </w:r>
            <w:r>
              <w:rPr>
                <w:rFonts w:ascii="맑은 고딕" w:eastAsia="맑은 고딕" w:hAnsi="맑은 고딕" w:cs="맑은 고딕"/>
              </w:rPr>
              <w:t>OA</w:t>
            </w:r>
            <w:r>
              <w:rPr>
                <w:rFonts w:ascii="맑은 고딕" w:eastAsia="맑은 고딕" w:hAnsi="맑은 고딕" w:cs="맑은 고딕" w:hint="eastAsia"/>
              </w:rPr>
              <w:t>시스템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E11610" w14:textId="77777777" w:rsidR="006C4E41" w:rsidRDefault="006C4E41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개발</w:t>
            </w:r>
            <w:r>
              <w:rPr>
                <w:rFonts w:ascii="맑은 고딕" w:eastAsia="맑은 고딕" w:hAnsi="맑은 고딕" w:cs="맑은 고딕"/>
              </w:rPr>
              <w:t>/</w:t>
            </w:r>
            <w:r>
              <w:rPr>
                <w:rFonts w:ascii="맑은 고딕" w:eastAsia="맑은 고딕" w:hAnsi="맑은 고딕" w:cs="맑은 고딕" w:hint="eastAsia"/>
              </w:rPr>
              <w:t>운영</w:t>
            </w:r>
          </w:p>
        </w:tc>
        <w:tc>
          <w:tcPr>
            <w:tcW w:w="178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181C1E" w14:textId="77777777" w:rsidR="006C4E41" w:rsidRDefault="006C4E41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JSP, SERVLET</w:t>
            </w:r>
          </w:p>
        </w:tc>
        <w:tc>
          <w:tcPr>
            <w:tcW w:w="1558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FBAB36" w14:textId="77777777" w:rsidR="006C4E41" w:rsidRDefault="006C4E41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ORACLE</w:t>
            </w:r>
          </w:p>
        </w:tc>
        <w:tc>
          <w:tcPr>
            <w:tcW w:w="267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E4260A" w14:textId="77777777" w:rsidR="006C4E41" w:rsidRDefault="00EE22AC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spring</w:t>
            </w:r>
          </w:p>
        </w:tc>
        <w:tc>
          <w:tcPr>
            <w:tcW w:w="133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9404EE" w14:textId="77777777" w:rsidR="006C4E41" w:rsidRDefault="006C4E41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tomcat</w:t>
            </w:r>
          </w:p>
        </w:tc>
        <w:tc>
          <w:tcPr>
            <w:tcW w:w="2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C8DFA40" w14:textId="77777777" w:rsidR="006C4E41" w:rsidRDefault="006C4E41">
            <w:pPr>
              <w:pStyle w:val="a3"/>
              <w:snapToGrid w:val="0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6C4E41" w14:paraId="25F8A03F" w14:textId="77777777">
        <w:trPr>
          <w:trHeight w:val="631"/>
        </w:trPr>
        <w:tc>
          <w:tcPr>
            <w:tcW w:w="1942" w:type="dxa"/>
            <w:tcBorders>
              <w:top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17371B7E" w14:textId="77777777" w:rsidR="006C4E41" w:rsidRDefault="006C4E41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재고</w:t>
            </w:r>
            <w:r>
              <w:rPr>
                <w:rFonts w:ascii="맑은 고딕" w:eastAsia="맑은 고딕" w:hAnsi="맑은 고딕" w:cs="맑은 고딕"/>
              </w:rPr>
              <w:t>,</w:t>
            </w:r>
            <w:r>
              <w:rPr>
                <w:rFonts w:ascii="맑은 고딕" w:eastAsia="맑은 고딕" w:hAnsi="맑은 고딕" w:cs="맑은 고딕" w:hint="eastAsia"/>
              </w:rPr>
              <w:t>영업관리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266260" w14:textId="77777777" w:rsidR="006C4E41" w:rsidRDefault="006C4E41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2005.06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98E028" w14:textId="77777777" w:rsidR="006C4E41" w:rsidRDefault="006C4E41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2007.07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DC2BDC" w14:textId="77777777" w:rsidR="006C4E41" w:rsidRDefault="006C4E41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㈜작은신부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8B5BC8" w14:textId="77777777" w:rsidR="006C4E41" w:rsidRDefault="006C4E41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개발</w:t>
            </w:r>
            <w:r>
              <w:rPr>
                <w:rFonts w:ascii="맑은 고딕" w:eastAsia="맑은 고딕" w:hAnsi="맑은 고딕" w:cs="맑은 고딕"/>
              </w:rPr>
              <w:t>/</w:t>
            </w:r>
            <w:r>
              <w:rPr>
                <w:rFonts w:ascii="맑은 고딕" w:eastAsia="맑은 고딕" w:hAnsi="맑은 고딕" w:cs="맑은 고딕" w:hint="eastAsia"/>
              </w:rPr>
              <w:t>운영</w:t>
            </w:r>
          </w:p>
        </w:tc>
        <w:tc>
          <w:tcPr>
            <w:tcW w:w="178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4CDEB8" w14:textId="77777777" w:rsidR="006C4E41" w:rsidRDefault="006C4E41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JSP, SERVLET</w:t>
            </w:r>
          </w:p>
        </w:tc>
        <w:tc>
          <w:tcPr>
            <w:tcW w:w="1558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093B98" w14:textId="77777777" w:rsidR="006C4E41" w:rsidRDefault="006C4E41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ORACLE</w:t>
            </w:r>
          </w:p>
        </w:tc>
        <w:tc>
          <w:tcPr>
            <w:tcW w:w="267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400EB5" w14:textId="77777777" w:rsidR="006C4E41" w:rsidRDefault="00EE22AC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spring</w:t>
            </w:r>
          </w:p>
        </w:tc>
        <w:tc>
          <w:tcPr>
            <w:tcW w:w="133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812373" w14:textId="77777777" w:rsidR="006C4E41" w:rsidRDefault="006C4E41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tomcat</w:t>
            </w:r>
          </w:p>
        </w:tc>
        <w:tc>
          <w:tcPr>
            <w:tcW w:w="2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A39C99E" w14:textId="3D6836BE" w:rsidR="006C4E41" w:rsidRDefault="00DE6793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패션 / 유통 / 위탁</w:t>
            </w:r>
            <w:r w:rsidR="00070DEC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판매</w:t>
            </w:r>
          </w:p>
        </w:tc>
      </w:tr>
      <w:tr w:rsidR="006C4E41" w14:paraId="5C9C0BCD" w14:textId="77777777">
        <w:trPr>
          <w:trHeight w:val="592"/>
        </w:trPr>
        <w:tc>
          <w:tcPr>
            <w:tcW w:w="1942" w:type="dxa"/>
            <w:tcBorders>
              <w:top w:val="nil"/>
              <w:bottom w:val="single" w:sz="2" w:space="0" w:color="000000"/>
              <w:right w:val="single" w:sz="2" w:space="0" w:color="000000"/>
            </w:tcBorders>
            <w:vAlign w:val="center"/>
          </w:tcPr>
          <w:p w14:paraId="4E284F4D" w14:textId="77777777" w:rsidR="006C4E41" w:rsidRDefault="006C4E41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고객관리시스템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772292" w14:textId="77777777" w:rsidR="006C4E41" w:rsidRDefault="006C4E41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2007.07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7646EF" w14:textId="77777777" w:rsidR="006C4E41" w:rsidRDefault="006C4E41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2008.04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8BF718" w14:textId="77777777" w:rsidR="006C4E41" w:rsidRDefault="006C4E41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㈜데이콤</w:t>
            </w:r>
          </w:p>
        </w:tc>
        <w:tc>
          <w:tcPr>
            <w:tcW w:w="1134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933D5E" w14:textId="77777777" w:rsidR="006C4E41" w:rsidRDefault="006C4E41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개발</w:t>
            </w:r>
          </w:p>
        </w:tc>
        <w:tc>
          <w:tcPr>
            <w:tcW w:w="178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A61D56" w14:textId="77777777" w:rsidR="006C4E41" w:rsidRDefault="006C4E41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JSP, </w:t>
            </w:r>
            <w:r w:rsidR="002617AE">
              <w:rPr>
                <w:rFonts w:ascii="맑은 고딕" w:eastAsia="맑은 고딕" w:hAnsi="맑은 고딕" w:cs="맑은 고딕"/>
              </w:rPr>
              <w:t xml:space="preserve">JAVA </w:t>
            </w:r>
            <w:r>
              <w:rPr>
                <w:rFonts w:ascii="맑은 고딕" w:eastAsia="맑은 고딕" w:hAnsi="맑은 고딕" w:cs="맑은 고딕"/>
              </w:rPr>
              <w:t>Servlet</w:t>
            </w:r>
          </w:p>
        </w:tc>
        <w:tc>
          <w:tcPr>
            <w:tcW w:w="1558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C02C14" w14:textId="77777777" w:rsidR="006C4E41" w:rsidRDefault="006C4E41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ORACLE</w:t>
            </w:r>
          </w:p>
        </w:tc>
        <w:tc>
          <w:tcPr>
            <w:tcW w:w="2671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67F22E" w14:textId="77777777" w:rsidR="006C4E41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spring</w:t>
            </w:r>
          </w:p>
        </w:tc>
        <w:tc>
          <w:tcPr>
            <w:tcW w:w="1335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C28C4D" w14:textId="77777777" w:rsidR="006C4E41" w:rsidRDefault="006C4E41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tomcat</w:t>
            </w:r>
          </w:p>
        </w:tc>
        <w:tc>
          <w:tcPr>
            <w:tcW w:w="2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98D4BA7" w14:textId="1860E9B5" w:rsidR="006C4E41" w:rsidRDefault="00DE6793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통신</w:t>
            </w:r>
          </w:p>
        </w:tc>
      </w:tr>
      <w:tr w:rsidR="006C4E41" w14:paraId="698B804C" w14:textId="77777777">
        <w:trPr>
          <w:trHeight w:val="631"/>
        </w:trPr>
        <w:tc>
          <w:tcPr>
            <w:tcW w:w="19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7D91E9" w14:textId="77777777" w:rsidR="006C4E41" w:rsidRDefault="006C4E41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영업관리시스템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537AB4" w14:textId="77777777" w:rsidR="006C4E41" w:rsidRDefault="006C4E41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2008.05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9703D0" w14:textId="77777777" w:rsidR="006C4E41" w:rsidRDefault="006C4E41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2008.11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7A13CA" w14:textId="77777777" w:rsidR="006C4E41" w:rsidRDefault="006C4E41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후지쯔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C55DBF6" w14:textId="77777777" w:rsidR="006C4E41" w:rsidRDefault="006C4E41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개발</w:t>
            </w:r>
          </w:p>
        </w:tc>
        <w:tc>
          <w:tcPr>
            <w:tcW w:w="1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E45352" w14:textId="77777777" w:rsidR="006C4E41" w:rsidRDefault="006C4E41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JAVA, JSP,</w:t>
            </w:r>
          </w:p>
          <w:p w14:paraId="165D3A4C" w14:textId="77777777" w:rsidR="006C4E41" w:rsidRDefault="006C4E41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SERVLET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192305B" w14:textId="77777777" w:rsidR="006C4E41" w:rsidRDefault="006C4E41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ORACLE</w:t>
            </w:r>
          </w:p>
        </w:tc>
        <w:tc>
          <w:tcPr>
            <w:tcW w:w="26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55D61F" w14:textId="77777777" w:rsidR="006C4E41" w:rsidRDefault="006C4E41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GAUCE 4.0 ,</w:t>
            </w:r>
          </w:p>
          <w:p w14:paraId="68042C8A" w14:textId="77777777" w:rsidR="006C4E41" w:rsidRDefault="006C4E41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pattern- java</w:t>
            </w:r>
          </w:p>
        </w:tc>
        <w:tc>
          <w:tcPr>
            <w:tcW w:w="1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2D9CB4" w14:textId="77777777" w:rsidR="006C4E41" w:rsidRDefault="006C4E41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weblogic</w:t>
            </w:r>
          </w:p>
        </w:tc>
        <w:tc>
          <w:tcPr>
            <w:tcW w:w="2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7E14E75" w14:textId="3F038410" w:rsidR="006C4E41" w:rsidRDefault="00DE6793">
            <w:pPr>
              <w:pStyle w:val="a3"/>
              <w:spacing w:line="240" w:lineRule="auto"/>
              <w:rPr>
                <w:rFonts w:ascii="맑은 고딕" w:eastAsia="맑은 고딕" w:hAnsi="맑은 고딕" w:cs="맑은 고딕" w:hint="eastAsia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뷰티 / 화장품</w:t>
            </w:r>
            <w:r w:rsidR="00070DEC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 /</w:t>
            </w:r>
          </w:p>
        </w:tc>
      </w:tr>
      <w:tr w:rsidR="006C4E41" w14:paraId="14EB78C3" w14:textId="77777777">
        <w:trPr>
          <w:trHeight w:val="584"/>
        </w:trPr>
        <w:tc>
          <w:tcPr>
            <w:tcW w:w="19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C5D15F" w14:textId="77777777" w:rsidR="006C4E41" w:rsidRDefault="006C4E41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렌탈관리시스템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FDF809" w14:textId="77777777" w:rsidR="006C4E41" w:rsidRDefault="006C4E41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2008.11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2158E6" w14:textId="77777777" w:rsidR="006C4E41" w:rsidRDefault="006C4E41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2009.03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5C2B20" w14:textId="77777777" w:rsidR="006C4E41" w:rsidRDefault="006C4E41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LG</w:t>
            </w:r>
            <w:r>
              <w:rPr>
                <w:rFonts w:ascii="맑은 고딕" w:eastAsia="맑은 고딕" w:hAnsi="맑은 고딕" w:cs="맑은 고딕" w:hint="eastAsia"/>
              </w:rPr>
              <w:t>전자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EF2D9C" w14:textId="77777777" w:rsidR="006C4E41" w:rsidRDefault="006C4E41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개발</w:t>
            </w:r>
          </w:p>
        </w:tc>
        <w:tc>
          <w:tcPr>
            <w:tcW w:w="1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B5A259" w14:textId="77777777" w:rsidR="006C4E41" w:rsidRDefault="006C4E41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JAVA, JSP,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2200A7" w14:textId="77777777" w:rsidR="006C4E41" w:rsidRDefault="006C4E41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ORACLE</w:t>
            </w:r>
          </w:p>
        </w:tc>
        <w:tc>
          <w:tcPr>
            <w:tcW w:w="26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7FFC14" w14:textId="77777777" w:rsidR="006C4E41" w:rsidRDefault="006C4E41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GAUCE3.0,</w:t>
            </w:r>
            <w:r>
              <w:rPr>
                <w:rFonts w:ascii="Times New Roman" w:eastAsia="바탕체" w:hAnsi="Times New Roman" w:cs="Times New Roman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LAF/J</w:t>
            </w:r>
          </w:p>
        </w:tc>
        <w:tc>
          <w:tcPr>
            <w:tcW w:w="1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F67D4F" w14:textId="77777777" w:rsidR="006C4E41" w:rsidRDefault="006C4E41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weblogic</w:t>
            </w:r>
          </w:p>
        </w:tc>
        <w:tc>
          <w:tcPr>
            <w:tcW w:w="2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73204B6" w14:textId="77777777" w:rsidR="006C4E41" w:rsidRDefault="006C4E4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6C4E41" w14:paraId="637FB384" w14:textId="77777777">
        <w:trPr>
          <w:trHeight w:val="631"/>
        </w:trPr>
        <w:tc>
          <w:tcPr>
            <w:tcW w:w="19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847E9F" w14:textId="77777777" w:rsidR="006C4E41" w:rsidRDefault="006C4E41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종합정보시스템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FA72EC" w14:textId="77777777" w:rsidR="006C4E41" w:rsidRDefault="006C4E41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2009.04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17CDC9" w14:textId="77777777" w:rsidR="006C4E41" w:rsidRDefault="006C4E41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2009.10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3E49DA" w14:textId="77777777" w:rsidR="006C4E41" w:rsidRDefault="006C4E41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전문대학협의회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A3DBA7" w14:textId="77777777" w:rsidR="006C4E41" w:rsidRDefault="006C4E41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개발</w:t>
            </w:r>
          </w:p>
        </w:tc>
        <w:tc>
          <w:tcPr>
            <w:tcW w:w="1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2E7CFF" w14:textId="77777777" w:rsidR="006C4E41" w:rsidRDefault="006C4E41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JAVA, JSP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7E089F" w14:textId="77777777" w:rsidR="006C4E41" w:rsidRDefault="006C4E41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ORACLE</w:t>
            </w:r>
          </w:p>
        </w:tc>
        <w:tc>
          <w:tcPr>
            <w:tcW w:w="26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1D8843" w14:textId="77777777" w:rsidR="006C4E41" w:rsidRPr="00B853C8" w:rsidRDefault="00B853C8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마이빌더</w:t>
            </w:r>
            <w:r>
              <w:rPr>
                <w:rFonts w:ascii="맑은 고딕" w:eastAsia="맑은 고딕" w:hAnsi="맑은 고딕" w:cs="맑은 고딕"/>
              </w:rPr>
              <w:br/>
            </w:r>
            <w:r>
              <w:rPr>
                <w:rFonts w:ascii="맑은 고딕" w:eastAsia="맑은 고딕" w:hAnsi="맑은 고딕" w:cs="맑은 고딕" w:hint="eastAsia"/>
              </w:rPr>
              <w:t>전자정부프레임웤</w:t>
            </w:r>
          </w:p>
        </w:tc>
        <w:tc>
          <w:tcPr>
            <w:tcW w:w="1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015DA4" w14:textId="77777777" w:rsidR="006C4E41" w:rsidRDefault="006C4E41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tomcat</w:t>
            </w:r>
          </w:p>
        </w:tc>
        <w:tc>
          <w:tcPr>
            <w:tcW w:w="2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7072143F" w14:textId="77777777" w:rsidR="006C4E41" w:rsidRDefault="006C4E41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2617AE" w14:paraId="24470B07" w14:textId="77777777">
        <w:trPr>
          <w:trHeight w:val="631"/>
        </w:trPr>
        <w:tc>
          <w:tcPr>
            <w:tcW w:w="19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16A7E5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영업관리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33C6F8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2009.11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64FC92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2010.03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3A5D23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㈜초록마을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13B100" w14:textId="77777777" w:rsidR="002617AE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개발</w:t>
            </w:r>
          </w:p>
        </w:tc>
        <w:tc>
          <w:tcPr>
            <w:tcW w:w="1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7A2A11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JAVA, JSP, OZ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AC7237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ORACLE9i</w:t>
            </w:r>
          </w:p>
        </w:tc>
        <w:tc>
          <w:tcPr>
            <w:tcW w:w="26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A68FFC" w14:textId="77777777" w:rsidR="002617AE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PATTERN-JAVA</w:t>
            </w:r>
          </w:p>
        </w:tc>
        <w:tc>
          <w:tcPr>
            <w:tcW w:w="1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EE6E86" w14:textId="77777777" w:rsidR="002617AE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weblogic</w:t>
            </w:r>
          </w:p>
        </w:tc>
        <w:tc>
          <w:tcPr>
            <w:tcW w:w="2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C12B217" w14:textId="223CAF06" w:rsidR="002617AE" w:rsidRDefault="002617AE" w:rsidP="006865AC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유통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매입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매출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,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발주</w:t>
            </w:r>
            <w:r w:rsidR="00BC049C">
              <w:rPr>
                <w:rFonts w:ascii="맑은 고딕" w:eastAsia="맑은 고딕" w:hAnsi="맑은 고딕" w:cs="맑은 고딕"/>
                <w:sz w:val="18"/>
                <w:szCs w:val="18"/>
              </w:rPr>
              <w:br/>
            </w:r>
            <w:r w:rsidR="00BC049C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판매</w:t>
            </w:r>
          </w:p>
        </w:tc>
      </w:tr>
      <w:tr w:rsidR="002617AE" w14:paraId="77E05E64" w14:textId="77777777">
        <w:trPr>
          <w:trHeight w:val="631"/>
        </w:trPr>
        <w:tc>
          <w:tcPr>
            <w:tcW w:w="19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7EC9F5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유통관리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시스템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16A19C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2010.04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429CD6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2010.08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879C4E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(</w:t>
            </w:r>
            <w:r>
              <w:rPr>
                <w:rFonts w:ascii="맑은 고딕" w:eastAsia="맑은 고딕" w:hAnsi="맑은 고딕" w:cs="맑은 고딕" w:hint="eastAsia"/>
              </w:rPr>
              <w:t>주</w:t>
            </w:r>
            <w:r>
              <w:rPr>
                <w:rFonts w:ascii="맑은 고딕" w:eastAsia="맑은 고딕" w:hAnsi="맑은 고딕" w:cs="맑은 고딕"/>
              </w:rPr>
              <w:t>)</w:t>
            </w:r>
            <w:r>
              <w:rPr>
                <w:rFonts w:ascii="맑은 고딕" w:eastAsia="맑은 고딕" w:hAnsi="맑은 고딕" w:cs="맑은 고딕" w:hint="eastAsia"/>
              </w:rPr>
              <w:t>팬택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8418A7" w14:textId="77777777" w:rsidR="002617AE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개발</w:t>
            </w:r>
          </w:p>
        </w:tc>
        <w:tc>
          <w:tcPr>
            <w:tcW w:w="1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B2A0FA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JAVA, JSP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D65649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ORACLE9i</w:t>
            </w:r>
          </w:p>
        </w:tc>
        <w:tc>
          <w:tcPr>
            <w:tcW w:w="26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B90298" w14:textId="77777777" w:rsidR="002617AE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MiPlatform/</w:t>
            </w:r>
          </w:p>
          <w:p w14:paraId="6BA52D0D" w14:textId="77777777" w:rsidR="002617AE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전자정부프레임웤</w:t>
            </w:r>
          </w:p>
        </w:tc>
        <w:tc>
          <w:tcPr>
            <w:tcW w:w="1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BE2F87" w14:textId="77777777" w:rsidR="002617AE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tomcat</w:t>
            </w:r>
          </w:p>
        </w:tc>
        <w:tc>
          <w:tcPr>
            <w:tcW w:w="2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2D3225C9" w14:textId="77777777" w:rsidR="002617AE" w:rsidRDefault="002617AE" w:rsidP="006865AC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유통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,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발주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,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매출</w:t>
            </w:r>
          </w:p>
        </w:tc>
      </w:tr>
      <w:tr w:rsidR="002617AE" w14:paraId="7BB1CB3E" w14:textId="77777777">
        <w:trPr>
          <w:trHeight w:val="631"/>
        </w:trPr>
        <w:tc>
          <w:tcPr>
            <w:tcW w:w="19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5922261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교무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차세대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나이스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3DCD6A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2010.08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FE1DD2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2011.02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CAD19E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교무부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D85A17" w14:textId="77777777" w:rsidR="002617AE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개발</w:t>
            </w:r>
          </w:p>
        </w:tc>
        <w:tc>
          <w:tcPr>
            <w:tcW w:w="1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404E6F9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JAVA, JSP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1D7DED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ORACLE 10g</w:t>
            </w:r>
          </w:p>
        </w:tc>
        <w:tc>
          <w:tcPr>
            <w:tcW w:w="26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74D207" w14:textId="77777777" w:rsidR="002617AE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x-Platform / </w:t>
            </w:r>
          </w:p>
          <w:p w14:paraId="2DAA23B8" w14:textId="77777777" w:rsidR="002617AE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AnyFrame / RD</w:t>
            </w:r>
          </w:p>
        </w:tc>
        <w:tc>
          <w:tcPr>
            <w:tcW w:w="1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292720" w14:textId="77777777" w:rsidR="002617AE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Db2</w:t>
            </w:r>
          </w:p>
        </w:tc>
        <w:tc>
          <w:tcPr>
            <w:tcW w:w="2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CCEFC4D" w14:textId="77777777" w:rsidR="002617AE" w:rsidRDefault="002617AE" w:rsidP="006865AC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공공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차세대</w:t>
            </w:r>
          </w:p>
        </w:tc>
      </w:tr>
      <w:tr w:rsidR="002617AE" w14:paraId="6E596855" w14:textId="77777777">
        <w:trPr>
          <w:trHeight w:val="631"/>
        </w:trPr>
        <w:tc>
          <w:tcPr>
            <w:tcW w:w="19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CF0F58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위치추적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관리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시스템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8C8CB2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2011.02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FE4787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2011.04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0AEF17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8031</w:t>
            </w:r>
            <w:r>
              <w:rPr>
                <w:rFonts w:ascii="맑은 고딕" w:eastAsia="맑은 고딕" w:hAnsi="맑은 고딕" w:cs="맑은 고딕" w:hint="eastAsia"/>
              </w:rPr>
              <w:t>부대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E833885" w14:textId="77777777" w:rsidR="002617AE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개발</w:t>
            </w:r>
          </w:p>
        </w:tc>
        <w:tc>
          <w:tcPr>
            <w:tcW w:w="1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1C2720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JAVA, JSP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15C42E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ORACLE</w:t>
            </w:r>
          </w:p>
        </w:tc>
        <w:tc>
          <w:tcPr>
            <w:tcW w:w="26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813CC1D" w14:textId="77777777" w:rsidR="002617AE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spring</w:t>
            </w:r>
          </w:p>
        </w:tc>
        <w:tc>
          <w:tcPr>
            <w:tcW w:w="1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8A3F3D" w14:textId="77777777" w:rsidR="002617AE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tomcat</w:t>
            </w:r>
          </w:p>
        </w:tc>
        <w:tc>
          <w:tcPr>
            <w:tcW w:w="2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4A8E4AB" w14:textId="77777777" w:rsidR="002617AE" w:rsidRDefault="002617AE" w:rsidP="006865AC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공공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개발</w:t>
            </w:r>
          </w:p>
        </w:tc>
      </w:tr>
      <w:tr w:rsidR="002617AE" w14:paraId="61F7B7C0" w14:textId="77777777">
        <w:trPr>
          <w:trHeight w:val="996"/>
        </w:trPr>
        <w:tc>
          <w:tcPr>
            <w:tcW w:w="19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047A83" w14:textId="77777777" w:rsidR="002617AE" w:rsidRPr="00D93F63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D93F63">
              <w:rPr>
                <w:rFonts w:ascii="맑은 고딕" w:eastAsia="맑은 고딕" w:hAnsi="맑은 고딕" w:cs="맑은 고딕" w:hint="eastAsia"/>
              </w:rPr>
              <w:lastRenderedPageBreak/>
              <w:t>상호대차시스템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DCFAB1" w14:textId="77777777" w:rsidR="002617AE" w:rsidRPr="00D93F63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D93F63">
              <w:rPr>
                <w:rFonts w:ascii="맑은 고딕" w:eastAsia="맑은 고딕" w:hAnsi="맑은 고딕" w:cs="맑은 고딕"/>
                <w:sz w:val="18"/>
                <w:szCs w:val="18"/>
              </w:rPr>
              <w:t>2011.05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89F899" w14:textId="77777777" w:rsidR="002617AE" w:rsidRPr="00D93F63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D93F63">
              <w:rPr>
                <w:rFonts w:ascii="맑은 고딕" w:eastAsia="맑은 고딕" w:hAnsi="맑은 고딕" w:cs="맑은 고딕"/>
                <w:sz w:val="18"/>
                <w:szCs w:val="18"/>
              </w:rPr>
              <w:t>2011.12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12C413" w14:textId="77777777" w:rsidR="002617AE" w:rsidRPr="00D93F63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D93F63">
              <w:rPr>
                <w:rFonts w:ascii="맑은 고딕" w:eastAsia="맑은 고딕" w:hAnsi="맑은 고딕" w:cs="맑은 고딕" w:hint="eastAsia"/>
              </w:rPr>
              <w:t>한국교육학술정보원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F8EA1E" w14:textId="77777777" w:rsidR="002617AE" w:rsidRPr="00D93F63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 w:rsidRPr="00D93F63">
              <w:rPr>
                <w:rFonts w:ascii="맑은 고딕" w:eastAsia="맑은 고딕" w:hAnsi="맑은 고딕" w:cs="맑은 고딕" w:hint="eastAsia"/>
              </w:rPr>
              <w:t>개발</w:t>
            </w:r>
          </w:p>
        </w:tc>
        <w:tc>
          <w:tcPr>
            <w:tcW w:w="1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B3A32E0" w14:textId="77777777" w:rsidR="002617AE" w:rsidRPr="00D93F63" w:rsidRDefault="002617AE">
            <w:pPr>
              <w:pStyle w:val="a3"/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D93F63">
              <w:rPr>
                <w:rFonts w:ascii="맑은 고딕" w:eastAsia="맑은 고딕" w:hAnsi="맑은 고딕" w:cs="맑은 고딕"/>
              </w:rPr>
              <w:t xml:space="preserve">     JAVA,JSP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BE9B22" w14:textId="77777777" w:rsidR="002617AE" w:rsidRPr="00D93F63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D93F63">
              <w:rPr>
                <w:rFonts w:ascii="맑은 고딕" w:eastAsia="맑은 고딕" w:hAnsi="맑은 고딕" w:cs="맑은 고딕"/>
              </w:rPr>
              <w:t>ORACLE</w:t>
            </w:r>
          </w:p>
        </w:tc>
        <w:tc>
          <w:tcPr>
            <w:tcW w:w="26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524670" w14:textId="77777777" w:rsidR="002617AE" w:rsidRPr="00D93F63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 w:rsidRPr="00D93F63">
              <w:rPr>
                <w:rFonts w:ascii="맑은 고딕" w:eastAsia="맑은 고딕" w:hAnsi="맑은 고딕" w:cs="맑은 고딕"/>
              </w:rPr>
              <w:t>Spring / ORACLE</w:t>
            </w:r>
          </w:p>
        </w:tc>
        <w:tc>
          <w:tcPr>
            <w:tcW w:w="1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64FD6D" w14:textId="77777777" w:rsidR="002617AE" w:rsidRPr="00D93F63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 w:rsidRPr="00D93F63">
              <w:rPr>
                <w:rFonts w:ascii="맑은 고딕" w:eastAsia="맑은 고딕" w:hAnsi="맑은 고딕" w:cs="맑은 고딕"/>
              </w:rPr>
              <w:t>tomcat</w:t>
            </w:r>
          </w:p>
        </w:tc>
        <w:tc>
          <w:tcPr>
            <w:tcW w:w="2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D5ADDB2" w14:textId="77777777" w:rsidR="002617AE" w:rsidRPr="00D93F63" w:rsidRDefault="002617AE" w:rsidP="006865AC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D93F63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도서유통</w:t>
            </w:r>
            <w:r w:rsidRPr="00D93F63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 w:rsidRPr="00D93F63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및</w:t>
            </w:r>
            <w:r w:rsidRPr="00D93F63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 w:rsidRPr="00D93F63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관리</w:t>
            </w:r>
            <w:r w:rsidRPr="00D93F63">
              <w:rPr>
                <w:rFonts w:ascii="맑은 고딕" w:eastAsia="맑은 고딕" w:hAnsi="맑은 고딕" w:cs="맑은 고딕"/>
                <w:sz w:val="18"/>
                <w:szCs w:val="18"/>
              </w:rPr>
              <w:t>.</w:t>
            </w:r>
          </w:p>
        </w:tc>
      </w:tr>
      <w:tr w:rsidR="002617AE" w14:paraId="60239262" w14:textId="77777777">
        <w:trPr>
          <w:trHeight w:val="631"/>
        </w:trPr>
        <w:tc>
          <w:tcPr>
            <w:tcW w:w="19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5130EA" w14:textId="77777777" w:rsidR="002617AE" w:rsidRPr="00D93F63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D93F63">
              <w:rPr>
                <w:rFonts w:ascii="맑은 고딕" w:eastAsia="맑은 고딕" w:hAnsi="맑은 고딕" w:cs="맑은 고딕" w:hint="eastAsia"/>
              </w:rPr>
              <w:t>신한카드차세대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CE7DFE" w14:textId="77777777" w:rsidR="002617AE" w:rsidRPr="00D93F63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D93F63">
              <w:rPr>
                <w:rFonts w:ascii="맑은 고딕" w:eastAsia="맑은 고딕" w:hAnsi="맑은 고딕" w:cs="맑은 고딕"/>
                <w:sz w:val="18"/>
                <w:szCs w:val="18"/>
              </w:rPr>
              <w:t>2012.01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C42BDA" w14:textId="77777777" w:rsidR="002617AE" w:rsidRPr="00D93F63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D93F63">
              <w:rPr>
                <w:rFonts w:ascii="맑은 고딕" w:eastAsia="맑은 고딕" w:hAnsi="맑은 고딕" w:cs="맑은 고딕"/>
                <w:sz w:val="18"/>
                <w:szCs w:val="18"/>
              </w:rPr>
              <w:t>2012.05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D314F9" w14:textId="77777777" w:rsidR="002617AE" w:rsidRPr="00D93F63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D93F63">
              <w:rPr>
                <w:rFonts w:ascii="맑은 고딕" w:eastAsia="맑은 고딕" w:hAnsi="맑은 고딕" w:cs="맑은 고딕" w:hint="eastAsia"/>
              </w:rPr>
              <w:t>신한카드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D88470" w14:textId="77777777" w:rsidR="002617AE" w:rsidRPr="00D93F63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 w:rsidRPr="00D93F63">
              <w:rPr>
                <w:rFonts w:ascii="맑은 고딕" w:eastAsia="맑은 고딕" w:hAnsi="맑은 고딕" w:cs="맑은 고딕" w:hint="eastAsia"/>
              </w:rPr>
              <w:t>개발</w:t>
            </w:r>
          </w:p>
        </w:tc>
        <w:tc>
          <w:tcPr>
            <w:tcW w:w="1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5D951B" w14:textId="77777777" w:rsidR="002617AE" w:rsidRPr="00D93F63" w:rsidRDefault="002617AE">
            <w:pPr>
              <w:pStyle w:val="a3"/>
              <w:spacing w:line="240" w:lineRule="auto"/>
              <w:rPr>
                <w:rFonts w:ascii="맑은 고딕" w:eastAsia="맑은 고딕" w:hAnsi="맑은 고딕" w:cs="맑은 고딕"/>
              </w:rPr>
            </w:pPr>
            <w:r w:rsidRPr="00D93F63">
              <w:rPr>
                <w:rFonts w:ascii="맑은 고딕" w:eastAsia="맑은 고딕" w:hAnsi="맑은 고딕" w:cs="맑은 고딕"/>
              </w:rPr>
              <w:t xml:space="preserve">     JAVA,JSP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2DED2C" w14:textId="77777777" w:rsidR="002617AE" w:rsidRPr="00D93F63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D93F63">
              <w:rPr>
                <w:rFonts w:ascii="맑은 고딕" w:eastAsia="맑은 고딕" w:hAnsi="맑은 고딕" w:cs="맑은 고딕"/>
              </w:rPr>
              <w:t>ORACLE</w:t>
            </w:r>
          </w:p>
        </w:tc>
        <w:tc>
          <w:tcPr>
            <w:tcW w:w="26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6F08BF2" w14:textId="77777777" w:rsidR="002617AE" w:rsidRPr="00D93F63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 w:rsidRPr="00D93F63">
              <w:rPr>
                <w:rFonts w:ascii="맑은 고딕" w:eastAsia="맑은 고딕" w:hAnsi="맑은 고딕" w:cs="맑은 고딕"/>
              </w:rPr>
              <w:t>Trust Form,</w:t>
            </w:r>
          </w:p>
          <w:p w14:paraId="0535B063" w14:textId="77777777" w:rsidR="002617AE" w:rsidRPr="00D93F63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 w:rsidRPr="00D93F63">
              <w:rPr>
                <w:rFonts w:ascii="맑은 고딕" w:eastAsia="맑은 고딕" w:hAnsi="맑은 고딕" w:cs="맑은 고딕"/>
              </w:rPr>
              <w:t>DevOn</w:t>
            </w:r>
          </w:p>
        </w:tc>
        <w:tc>
          <w:tcPr>
            <w:tcW w:w="1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BC87F9" w14:textId="77777777" w:rsidR="002617AE" w:rsidRPr="00D93F63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 w:rsidRPr="00D93F63">
              <w:rPr>
                <w:rFonts w:ascii="맑은 고딕" w:eastAsia="맑은 고딕" w:hAnsi="맑은 고딕" w:cs="맑은 고딕"/>
              </w:rPr>
              <w:t>Db2</w:t>
            </w:r>
          </w:p>
        </w:tc>
        <w:tc>
          <w:tcPr>
            <w:tcW w:w="2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6B95CA3" w14:textId="77777777" w:rsidR="002617AE" w:rsidRPr="00D93F63" w:rsidRDefault="002617AE" w:rsidP="006865AC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D93F63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신용평가</w:t>
            </w:r>
            <w:r w:rsidRPr="00D93F63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 w:rsidRPr="00D93F63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및</w:t>
            </w:r>
            <w:r w:rsidRPr="00D93F63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 w:rsidRPr="00D93F63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카드발급</w:t>
            </w:r>
          </w:p>
        </w:tc>
      </w:tr>
      <w:tr w:rsidR="002617AE" w14:paraId="3A231FCA" w14:textId="77777777">
        <w:trPr>
          <w:trHeight w:val="631"/>
        </w:trPr>
        <w:tc>
          <w:tcPr>
            <w:tcW w:w="19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FB3AA25" w14:textId="77777777" w:rsidR="002617AE" w:rsidRPr="00D93F63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D93F63">
              <w:rPr>
                <w:rFonts w:ascii="맑은 고딕" w:eastAsia="맑은 고딕" w:hAnsi="맑은 고딕" w:cs="맑은 고딕" w:hint="eastAsia"/>
              </w:rPr>
              <w:t>대출관리시스템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93208A" w14:textId="77777777" w:rsidR="002617AE" w:rsidRPr="00D93F63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D93F63">
              <w:rPr>
                <w:rFonts w:ascii="맑은 고딕" w:eastAsia="맑은 고딕" w:hAnsi="맑은 고딕" w:cs="맑은 고딕"/>
                <w:sz w:val="18"/>
                <w:szCs w:val="18"/>
              </w:rPr>
              <w:t>2012.06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541278" w14:textId="77777777" w:rsidR="002617AE" w:rsidRPr="00D93F63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D93F63">
              <w:rPr>
                <w:rFonts w:ascii="맑은 고딕" w:eastAsia="맑은 고딕" w:hAnsi="맑은 고딕" w:cs="맑은 고딕"/>
                <w:sz w:val="18"/>
                <w:szCs w:val="18"/>
              </w:rPr>
              <w:t>2012.08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55523E" w14:textId="77777777" w:rsidR="002617AE" w:rsidRPr="00D93F63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D93F63">
              <w:rPr>
                <w:rFonts w:ascii="맑은 고딕" w:eastAsia="맑은 고딕" w:hAnsi="맑은 고딕" w:cs="맑은 고딕" w:hint="eastAsia"/>
              </w:rPr>
              <w:t>아주저축은행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9410DC3" w14:textId="77777777" w:rsidR="002617AE" w:rsidRPr="00D93F63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 w:rsidRPr="00D93F63">
              <w:rPr>
                <w:rFonts w:ascii="맑은 고딕" w:eastAsia="맑은 고딕" w:hAnsi="맑은 고딕" w:cs="맑은 고딕" w:hint="eastAsia"/>
              </w:rPr>
              <w:t>개발</w:t>
            </w:r>
          </w:p>
        </w:tc>
        <w:tc>
          <w:tcPr>
            <w:tcW w:w="1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B9A146" w14:textId="77777777" w:rsidR="002617AE" w:rsidRPr="00D93F63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D93F63">
              <w:rPr>
                <w:rFonts w:ascii="맑은 고딕" w:eastAsia="맑은 고딕" w:hAnsi="맑은 고딕" w:cs="맑은 고딕"/>
              </w:rPr>
              <w:t>JAVA.JSP, SERVLET</w:t>
            </w:r>
            <w:r w:rsidRPr="00D93F63">
              <w:rPr>
                <w:rFonts w:ascii="맑은 고딕" w:eastAsia="맑은 고딕" w:hAnsi="맑은 고딕" w:cs="맑은 고딕"/>
              </w:rPr>
              <w:br/>
              <w:t>pl-sql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6CAD15" w14:textId="77777777" w:rsidR="002617AE" w:rsidRPr="00D93F63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D93F63">
              <w:rPr>
                <w:rFonts w:ascii="맑은 고딕" w:eastAsia="맑은 고딕" w:hAnsi="맑은 고딕" w:cs="맑은 고딕"/>
              </w:rPr>
              <w:t>ORACLE</w:t>
            </w:r>
          </w:p>
        </w:tc>
        <w:tc>
          <w:tcPr>
            <w:tcW w:w="26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38D05F" w14:textId="77777777" w:rsidR="002617AE" w:rsidRPr="00D93F63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 w:rsidRPr="00D93F63">
              <w:rPr>
                <w:rFonts w:ascii="맑은 고딕" w:eastAsia="맑은 고딕" w:hAnsi="맑은 고딕" w:cs="맑은 고딕"/>
              </w:rPr>
              <w:t>spring</w:t>
            </w:r>
          </w:p>
        </w:tc>
        <w:tc>
          <w:tcPr>
            <w:tcW w:w="1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9ED33B" w14:textId="77777777" w:rsidR="002617AE" w:rsidRPr="00D93F63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 w:rsidRPr="00D93F63">
              <w:rPr>
                <w:rFonts w:ascii="맑은 고딕" w:eastAsia="맑은 고딕" w:hAnsi="맑은 고딕" w:cs="맑은 고딕"/>
              </w:rPr>
              <w:t>JUES</w:t>
            </w:r>
          </w:p>
        </w:tc>
        <w:tc>
          <w:tcPr>
            <w:tcW w:w="2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D1A6F0D" w14:textId="34CA82C9" w:rsidR="002617AE" w:rsidRPr="00D93F63" w:rsidRDefault="002617AE" w:rsidP="006865AC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D93F63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대출심사</w:t>
            </w:r>
            <w:r w:rsidR="00AC69C2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/</w:t>
            </w:r>
            <w:r w:rsidRPr="00D93F63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신용평가</w:t>
            </w:r>
            <w:r w:rsidR="00AC69C2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/계약</w:t>
            </w:r>
          </w:p>
        </w:tc>
      </w:tr>
      <w:tr w:rsidR="002617AE" w14:paraId="3BF21765" w14:textId="77777777">
        <w:trPr>
          <w:trHeight w:val="996"/>
        </w:trPr>
        <w:tc>
          <w:tcPr>
            <w:tcW w:w="19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874898" w14:textId="77777777" w:rsidR="002617AE" w:rsidRPr="00D93F63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D93F63">
              <w:rPr>
                <w:rFonts w:ascii="맑은 고딕" w:eastAsia="맑은 고딕" w:hAnsi="맑은 고딕" w:cs="맑은 고딕" w:hint="eastAsia"/>
              </w:rPr>
              <w:t>대출관리시스템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F8E29D" w14:textId="77777777" w:rsidR="002617AE" w:rsidRPr="00D93F63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D93F63">
              <w:rPr>
                <w:rFonts w:ascii="맑은 고딕" w:eastAsia="맑은 고딕" w:hAnsi="맑은 고딕" w:cs="맑은 고딕"/>
                <w:sz w:val="18"/>
                <w:szCs w:val="18"/>
              </w:rPr>
              <w:t>2012.08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1A4A06" w14:textId="77777777" w:rsidR="002617AE" w:rsidRPr="00D93F63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D93F63">
              <w:rPr>
                <w:rFonts w:ascii="맑은 고딕" w:eastAsia="맑은 고딕" w:hAnsi="맑은 고딕" w:cs="맑은 고딕"/>
                <w:sz w:val="18"/>
                <w:szCs w:val="18"/>
              </w:rPr>
              <w:t>2013.02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96895F" w14:textId="77777777" w:rsidR="002617AE" w:rsidRPr="00D93F63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D93F63">
              <w:rPr>
                <w:rFonts w:ascii="맑은 고딕" w:eastAsia="맑은 고딕" w:hAnsi="맑은 고딕" w:cs="맑은 고딕" w:hint="eastAsia"/>
              </w:rPr>
              <w:t>공평저축은행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20B609" w14:textId="77777777" w:rsidR="002617AE" w:rsidRPr="00D93F63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 w:rsidRPr="00D93F63">
              <w:rPr>
                <w:rFonts w:ascii="맑은 고딕" w:eastAsia="맑은 고딕" w:hAnsi="맑은 고딕" w:cs="맑은 고딕" w:hint="eastAsia"/>
              </w:rPr>
              <w:t>개발</w:t>
            </w:r>
          </w:p>
        </w:tc>
        <w:tc>
          <w:tcPr>
            <w:tcW w:w="1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F45DC5" w14:textId="77777777" w:rsidR="002617AE" w:rsidRPr="00D93F63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D93F63">
              <w:rPr>
                <w:rFonts w:ascii="맑은 고딕" w:eastAsia="맑은 고딕" w:hAnsi="맑은 고딕" w:cs="맑은 고딕"/>
              </w:rPr>
              <w:t>JAVA,JSP, SERVLET, J-QUERY,ajax</w:t>
            </w:r>
            <w:r w:rsidRPr="00D93F63">
              <w:rPr>
                <w:rFonts w:ascii="맑은 고딕" w:eastAsia="맑은 고딕" w:hAnsi="맑은 고딕" w:cs="맑은 고딕"/>
              </w:rPr>
              <w:br/>
              <w:t>pl-sql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BE3AFD" w14:textId="77777777" w:rsidR="002617AE" w:rsidRPr="00D93F63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D93F63">
              <w:rPr>
                <w:rFonts w:ascii="맑은 고딕" w:eastAsia="맑은 고딕" w:hAnsi="맑은 고딕" w:cs="맑은 고딕"/>
              </w:rPr>
              <w:t>ORACLE</w:t>
            </w:r>
          </w:p>
        </w:tc>
        <w:tc>
          <w:tcPr>
            <w:tcW w:w="26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E9CF74" w14:textId="77777777" w:rsidR="002617AE" w:rsidRPr="00D93F63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 w:rsidRPr="00D93F63">
              <w:rPr>
                <w:rFonts w:ascii="맑은 고딕" w:eastAsia="맑은 고딕" w:hAnsi="맑은 고딕" w:cs="맑은 고딕"/>
              </w:rPr>
              <w:t>spring</w:t>
            </w:r>
          </w:p>
        </w:tc>
        <w:tc>
          <w:tcPr>
            <w:tcW w:w="1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C88348" w14:textId="77777777" w:rsidR="002617AE" w:rsidRPr="00D93F63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 w:rsidRPr="00D93F63">
              <w:rPr>
                <w:rFonts w:ascii="맑은 고딕" w:eastAsia="맑은 고딕" w:hAnsi="맑은 고딕" w:cs="맑은 고딕"/>
              </w:rPr>
              <w:t>JUES</w:t>
            </w:r>
          </w:p>
        </w:tc>
        <w:tc>
          <w:tcPr>
            <w:tcW w:w="2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D6161D0" w14:textId="77777777" w:rsidR="002617AE" w:rsidRPr="00D93F63" w:rsidRDefault="002617AE" w:rsidP="006865AC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D93F63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대출심사</w:t>
            </w:r>
            <w:r w:rsidRPr="00D93F63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 w:rsidRPr="00D93F63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및</w:t>
            </w:r>
            <w:r w:rsidRPr="00D93F63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 w:rsidRPr="00D93F63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계약</w:t>
            </w:r>
          </w:p>
        </w:tc>
      </w:tr>
      <w:tr w:rsidR="002617AE" w14:paraId="7B7E9D39" w14:textId="77777777">
        <w:trPr>
          <w:trHeight w:val="631"/>
        </w:trPr>
        <w:tc>
          <w:tcPr>
            <w:tcW w:w="19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784552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호텔</w:t>
            </w:r>
            <w:r>
              <w:rPr>
                <w:rFonts w:ascii="맑은 고딕" w:eastAsia="맑은 고딕" w:hAnsi="맑은 고딕" w:cs="맑은 고딕"/>
              </w:rPr>
              <w:t xml:space="preserve"> &amp; </w:t>
            </w:r>
            <w:r>
              <w:rPr>
                <w:rFonts w:ascii="맑은 고딕" w:eastAsia="맑은 고딕" w:hAnsi="맑은 고딕" w:cs="맑은 고딕" w:hint="eastAsia"/>
              </w:rPr>
              <w:t>리조트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관리시스템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084D82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2013.06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922B39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2014.07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910FFC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(</w:t>
            </w:r>
            <w:r>
              <w:rPr>
                <w:rFonts w:ascii="맑은 고딕" w:eastAsia="맑은 고딕" w:hAnsi="맑은 고딕" w:cs="맑은 고딕" w:hint="eastAsia"/>
              </w:rPr>
              <w:t>주</w:t>
            </w:r>
            <w:r>
              <w:rPr>
                <w:rFonts w:ascii="맑은 고딕" w:eastAsia="맑은 고딕" w:hAnsi="맑은 고딕" w:cs="맑은 고딕"/>
              </w:rPr>
              <w:t>)</w:t>
            </w:r>
            <w:r>
              <w:rPr>
                <w:rFonts w:ascii="맑은 고딕" w:eastAsia="맑은 고딕" w:hAnsi="맑은 고딕" w:cs="맑은 고딕" w:hint="eastAsia"/>
              </w:rPr>
              <w:t>이랜드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1F0E24" w14:textId="77777777" w:rsidR="002617AE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개발</w:t>
            </w:r>
          </w:p>
        </w:tc>
        <w:tc>
          <w:tcPr>
            <w:tcW w:w="1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6E3B83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JAVA,JSP, J-QUERY,ajax 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EE18E2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MY SQL</w:t>
            </w:r>
          </w:p>
        </w:tc>
        <w:tc>
          <w:tcPr>
            <w:tcW w:w="26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3D7F86" w14:textId="77777777" w:rsidR="002617AE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FLETA/UB REPORT</w:t>
            </w:r>
          </w:p>
        </w:tc>
        <w:tc>
          <w:tcPr>
            <w:tcW w:w="1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522754" w14:textId="77777777" w:rsidR="002617AE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tomcat</w:t>
            </w:r>
          </w:p>
        </w:tc>
        <w:tc>
          <w:tcPr>
            <w:tcW w:w="2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47BB6781" w14:textId="7A66F00B" w:rsidR="002617AE" w:rsidRDefault="002617AE" w:rsidP="006865AC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객실관리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예약</w:t>
            </w:r>
            <w:r w:rsidR="00D51F7F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 xml:space="preserve"> </w:t>
            </w:r>
            <w:r w:rsidR="00D51F7F">
              <w:rPr>
                <w:rFonts w:ascii="맑은 고딕" w:eastAsia="맑은 고딕" w:hAnsi="맑은 고딕" w:cs="맑은 고딕"/>
                <w:sz w:val="18"/>
                <w:szCs w:val="18"/>
              </w:rPr>
              <w:br/>
            </w:r>
            <w:r w:rsidR="00D51F7F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멤버쉽</w:t>
            </w:r>
          </w:p>
        </w:tc>
      </w:tr>
      <w:tr w:rsidR="002617AE" w14:paraId="2DD19F2B" w14:textId="77777777">
        <w:trPr>
          <w:trHeight w:val="996"/>
        </w:trPr>
        <w:tc>
          <w:tcPr>
            <w:tcW w:w="19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628573" w14:textId="77777777" w:rsidR="002617AE" w:rsidRPr="00D93F63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D93F63">
              <w:rPr>
                <w:rFonts w:ascii="맑은 고딕" w:eastAsia="맑은 고딕" w:hAnsi="맑은 고딕" w:cs="맑은 고딕" w:hint="eastAsia"/>
              </w:rPr>
              <w:t>통합경영정보시스템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A65C6D" w14:textId="77777777" w:rsidR="002617AE" w:rsidRPr="00D93F63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D93F63">
              <w:rPr>
                <w:rFonts w:ascii="맑은 고딕" w:eastAsia="맑은 고딕" w:hAnsi="맑은 고딕" w:cs="맑은 고딕"/>
                <w:sz w:val="18"/>
                <w:szCs w:val="18"/>
              </w:rPr>
              <w:t>2014.09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A349EA9" w14:textId="77777777" w:rsidR="002617AE" w:rsidRPr="00D93F63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D93F63">
              <w:rPr>
                <w:rFonts w:ascii="맑은 고딕" w:eastAsia="맑은 고딕" w:hAnsi="맑은 고딕" w:cs="맑은 고딕"/>
                <w:sz w:val="18"/>
                <w:szCs w:val="18"/>
              </w:rPr>
              <w:t>2015.05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B783CC" w14:textId="77777777" w:rsidR="002617AE" w:rsidRPr="00D93F63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D93F63">
              <w:rPr>
                <w:rFonts w:ascii="맑은 고딕" w:eastAsia="맑은 고딕" w:hAnsi="맑은 고딕" w:cs="맑은 고딕"/>
              </w:rPr>
              <w:t xml:space="preserve">The k </w:t>
            </w:r>
            <w:r w:rsidRPr="00D93F63">
              <w:rPr>
                <w:rFonts w:ascii="맑은 고딕" w:eastAsia="맑은 고딕" w:hAnsi="맑은 고딕" w:cs="맑은 고딕" w:hint="eastAsia"/>
              </w:rPr>
              <w:t>교직원공제회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48111D" w14:textId="77777777" w:rsidR="002617AE" w:rsidRPr="00D93F63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 w:rsidRPr="00D93F63">
              <w:rPr>
                <w:rFonts w:ascii="맑은 고딕" w:eastAsia="맑은 고딕" w:hAnsi="맑은 고딕" w:cs="맑은 고딕" w:hint="eastAsia"/>
              </w:rPr>
              <w:t>개발</w:t>
            </w:r>
          </w:p>
        </w:tc>
        <w:tc>
          <w:tcPr>
            <w:tcW w:w="1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C53D82" w14:textId="77777777" w:rsidR="002617AE" w:rsidRPr="00D93F63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D93F63">
              <w:rPr>
                <w:rFonts w:ascii="맑은 고딕" w:eastAsia="맑은 고딕" w:hAnsi="맑은 고딕" w:cs="맑은 고딕"/>
              </w:rPr>
              <w:t>JAVA, J-QUERY</w:t>
            </w:r>
            <w:r w:rsidRPr="00D93F63">
              <w:rPr>
                <w:rFonts w:ascii="맑은 고딕" w:eastAsia="맑은 고딕" w:hAnsi="맑은 고딕" w:cs="맑은 고딕"/>
              </w:rPr>
              <w:br/>
              <w:t>pl-sql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D57201" w14:textId="77777777" w:rsidR="002617AE" w:rsidRPr="00D93F63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D93F63">
              <w:rPr>
                <w:rFonts w:ascii="맑은 고딕" w:eastAsia="맑은 고딕" w:hAnsi="맑은 고딕" w:cs="맑은 고딕"/>
              </w:rPr>
              <w:t>ORACLE</w:t>
            </w:r>
          </w:p>
        </w:tc>
        <w:tc>
          <w:tcPr>
            <w:tcW w:w="26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8358AB" w14:textId="77777777" w:rsidR="002617AE" w:rsidRPr="00D93F63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 w:rsidRPr="00D93F63">
              <w:rPr>
                <w:rFonts w:ascii="맑은 고딕" w:eastAsia="맑은 고딕" w:hAnsi="맑은 고딕" w:cs="맑은 고딕"/>
              </w:rPr>
              <w:t xml:space="preserve">Nexacro,ibatis, </w:t>
            </w:r>
            <w:r w:rsidRPr="00D93F63">
              <w:rPr>
                <w:rFonts w:ascii="맑은 고딕" w:eastAsia="맑은 고딕" w:hAnsi="맑은 고딕" w:cs="맑은 고딕" w:hint="eastAsia"/>
              </w:rPr>
              <w:t>전자정부프레임웤</w:t>
            </w:r>
          </w:p>
        </w:tc>
        <w:tc>
          <w:tcPr>
            <w:tcW w:w="1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ED7CD3" w14:textId="77777777" w:rsidR="002617AE" w:rsidRPr="00D93F63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 w:rsidRPr="00D93F63">
              <w:rPr>
                <w:rFonts w:ascii="맑은 고딕" w:eastAsia="맑은 고딕" w:hAnsi="맑은 고딕" w:cs="맑은 고딕"/>
              </w:rPr>
              <w:t>tomcat</w:t>
            </w:r>
          </w:p>
        </w:tc>
        <w:tc>
          <w:tcPr>
            <w:tcW w:w="2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FDA8949" w14:textId="77777777" w:rsidR="002617AE" w:rsidRPr="00D93F63" w:rsidRDefault="002617AE" w:rsidP="006865AC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D93F63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인사</w:t>
            </w:r>
            <w:r w:rsidRPr="00D93F63">
              <w:rPr>
                <w:rFonts w:ascii="맑은 고딕" w:eastAsia="맑은 고딕" w:hAnsi="맑은 고딕" w:cs="맑은 고딕"/>
                <w:sz w:val="18"/>
                <w:szCs w:val="18"/>
              </w:rPr>
              <w:t>/</w:t>
            </w:r>
            <w:r w:rsidRPr="00D93F63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조직</w:t>
            </w:r>
            <w:r w:rsidRPr="00D93F63">
              <w:rPr>
                <w:rFonts w:ascii="맑은 고딕" w:eastAsia="맑은 고딕" w:hAnsi="맑은 고딕" w:cs="맑은 고딕"/>
                <w:sz w:val="18"/>
                <w:szCs w:val="18"/>
              </w:rPr>
              <w:t>/</w:t>
            </w:r>
            <w:r w:rsidRPr="00D93F63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급여관리</w:t>
            </w:r>
          </w:p>
        </w:tc>
      </w:tr>
      <w:tr w:rsidR="002617AE" w14:paraId="6D675DD7" w14:textId="77777777">
        <w:trPr>
          <w:trHeight w:val="631"/>
        </w:trPr>
        <w:tc>
          <w:tcPr>
            <w:tcW w:w="19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D412F4" w14:textId="77777777" w:rsidR="002617AE" w:rsidRPr="00D93F63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D93F63">
              <w:rPr>
                <w:rFonts w:ascii="맑은 고딕" w:eastAsia="맑은 고딕" w:hAnsi="맑은 고딕" w:cs="맑은 고딕" w:hint="eastAsia"/>
              </w:rPr>
              <w:t>롯데마트</w:t>
            </w:r>
            <w:r w:rsidRPr="00D93F63">
              <w:rPr>
                <w:rFonts w:ascii="맑은 고딕" w:eastAsia="맑은 고딕" w:hAnsi="맑은 고딕" w:cs="맑은 고딕"/>
              </w:rPr>
              <w:t xml:space="preserve"> </w:t>
            </w:r>
            <w:r w:rsidRPr="00D93F63">
              <w:rPr>
                <w:rFonts w:ascii="맑은 고딕" w:eastAsia="맑은 고딕" w:hAnsi="맑은 고딕" w:cs="맑은 고딕" w:hint="eastAsia"/>
              </w:rPr>
              <w:t>차세대</w:t>
            </w:r>
            <w:r w:rsidRPr="00D93F63">
              <w:rPr>
                <w:rFonts w:ascii="맑은 고딕" w:eastAsia="맑은 고딕" w:hAnsi="맑은 고딕" w:cs="맑은 고딕"/>
              </w:rPr>
              <w:t xml:space="preserve"> </w:t>
            </w:r>
            <w:r w:rsidRPr="00D93F63">
              <w:rPr>
                <w:rFonts w:ascii="맑은 고딕" w:eastAsia="맑은 고딕" w:hAnsi="맑은 고딕" w:cs="맑은 고딕" w:hint="eastAsia"/>
              </w:rPr>
              <w:t>인사시스템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E80EC8" w14:textId="77777777" w:rsidR="002617AE" w:rsidRPr="00D93F63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D93F63">
              <w:rPr>
                <w:rFonts w:ascii="맑은 고딕" w:eastAsia="맑은 고딕" w:hAnsi="맑은 고딕" w:cs="맑은 고딕"/>
                <w:sz w:val="18"/>
                <w:szCs w:val="18"/>
              </w:rPr>
              <w:t>2015.07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8BD6F7" w14:textId="77777777" w:rsidR="002617AE" w:rsidRPr="00D93F63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D93F63">
              <w:rPr>
                <w:rFonts w:ascii="맑은 고딕" w:eastAsia="맑은 고딕" w:hAnsi="맑은 고딕" w:cs="맑은 고딕"/>
                <w:sz w:val="18"/>
                <w:szCs w:val="18"/>
              </w:rPr>
              <w:t>2016.02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C28013" w14:textId="77777777" w:rsidR="002617AE" w:rsidRPr="00D93F63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D93F63">
              <w:rPr>
                <w:rFonts w:ascii="맑은 고딕" w:eastAsia="맑은 고딕" w:hAnsi="맑은 고딕" w:cs="맑은 고딕" w:hint="eastAsia"/>
              </w:rPr>
              <w:t>롯데마트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B8112D" w14:textId="77777777" w:rsidR="002617AE" w:rsidRPr="00D93F63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 w:rsidRPr="00D93F63">
              <w:rPr>
                <w:rFonts w:ascii="맑은 고딕" w:eastAsia="맑은 고딕" w:hAnsi="맑은 고딕" w:cs="맑은 고딕" w:hint="eastAsia"/>
              </w:rPr>
              <w:t>개발</w:t>
            </w:r>
          </w:p>
        </w:tc>
        <w:tc>
          <w:tcPr>
            <w:tcW w:w="1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77BA23" w14:textId="77777777" w:rsidR="002617AE" w:rsidRPr="00D93F63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D93F63">
              <w:rPr>
                <w:rFonts w:ascii="맑은 고딕" w:eastAsia="맑은 고딕" w:hAnsi="맑은 고딕" w:cs="맑은 고딕"/>
              </w:rPr>
              <w:t>JAVA,JSP, J-QUERY,ajax</w:t>
            </w:r>
            <w:r w:rsidRPr="00D93F63">
              <w:rPr>
                <w:rFonts w:ascii="맑은 고딕" w:eastAsia="맑은 고딕" w:hAnsi="맑은 고딕" w:cs="맑은 고딕"/>
              </w:rPr>
              <w:br/>
              <w:t>pl-sql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2C9730" w14:textId="77777777" w:rsidR="002617AE" w:rsidRPr="00D93F63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D93F63">
              <w:rPr>
                <w:rFonts w:ascii="맑은 고딕" w:eastAsia="맑은 고딕" w:hAnsi="맑은 고딕" w:cs="맑은 고딕"/>
              </w:rPr>
              <w:t>ORACLE</w:t>
            </w:r>
          </w:p>
        </w:tc>
        <w:tc>
          <w:tcPr>
            <w:tcW w:w="26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4B0CCBA" w14:textId="77777777" w:rsidR="002617AE" w:rsidRPr="00D93F63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 w:rsidRPr="00D93F63">
              <w:rPr>
                <w:rFonts w:ascii="맑은 고딕" w:eastAsia="맑은 고딕" w:hAnsi="맑은 고딕" w:cs="맑은 고딕"/>
              </w:rPr>
              <w:t>IB-sheet,</w:t>
            </w:r>
            <w:r w:rsidRPr="00D93F63">
              <w:rPr>
                <w:rFonts w:ascii="맑은 고딕" w:eastAsia="맑은 고딕" w:hAnsi="맑은 고딕" w:cs="맑은 고딕"/>
              </w:rPr>
              <w:br/>
              <w:t>spring,RD</w:t>
            </w:r>
          </w:p>
        </w:tc>
        <w:tc>
          <w:tcPr>
            <w:tcW w:w="1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AACF91" w14:textId="77777777" w:rsidR="002617AE" w:rsidRPr="00D93F63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 w:rsidRPr="00D93F63">
              <w:rPr>
                <w:rFonts w:ascii="맑은 고딕" w:eastAsia="맑은 고딕" w:hAnsi="맑은 고딕" w:cs="맑은 고딕"/>
              </w:rPr>
              <w:t>tomcat</w:t>
            </w:r>
          </w:p>
        </w:tc>
        <w:tc>
          <w:tcPr>
            <w:tcW w:w="2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3CE9B8E8" w14:textId="1736DA6F" w:rsidR="002617AE" w:rsidRPr="00D93F63" w:rsidRDefault="003415EE" w:rsidP="006865AC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D93F63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인사</w:t>
            </w:r>
            <w:r w:rsidRPr="00D93F63">
              <w:rPr>
                <w:rFonts w:ascii="맑은 고딕" w:eastAsia="맑은 고딕" w:hAnsi="맑은 고딕" w:cs="맑은 고딕"/>
                <w:sz w:val="18"/>
                <w:szCs w:val="18"/>
              </w:rPr>
              <w:t>/</w:t>
            </w:r>
            <w:r w:rsidRPr="00D93F63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조직</w:t>
            </w:r>
            <w:r w:rsidRPr="00D93F63">
              <w:rPr>
                <w:rFonts w:ascii="맑은 고딕" w:eastAsia="맑은 고딕" w:hAnsi="맑은 고딕" w:cs="맑은 고딕"/>
                <w:sz w:val="18"/>
                <w:szCs w:val="18"/>
              </w:rPr>
              <w:t>/</w:t>
            </w:r>
            <w:r w:rsidRPr="00D93F63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급여관리</w:t>
            </w:r>
          </w:p>
        </w:tc>
      </w:tr>
      <w:tr w:rsidR="002617AE" w14:paraId="3BC29103" w14:textId="77777777">
        <w:trPr>
          <w:trHeight w:val="631"/>
        </w:trPr>
        <w:tc>
          <w:tcPr>
            <w:tcW w:w="19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187FED6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롯데백화점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영업통합</w:t>
            </w: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</w:rPr>
              <w:t>차세대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4829CA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2016.03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78003F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2016.07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AE773C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롯데백화점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210680" w14:textId="77777777" w:rsidR="002617AE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개발</w:t>
            </w:r>
          </w:p>
        </w:tc>
        <w:tc>
          <w:tcPr>
            <w:tcW w:w="1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031DD6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JAVA.JSP</w:t>
            </w:r>
            <w:r>
              <w:rPr>
                <w:rFonts w:ascii="맑은 고딕" w:eastAsia="맑은 고딕" w:hAnsi="맑은 고딕" w:cs="맑은 고딕"/>
              </w:rPr>
              <w:br/>
              <w:t>J-QUERY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9C8391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ORACLE</w:t>
            </w:r>
          </w:p>
        </w:tc>
        <w:tc>
          <w:tcPr>
            <w:tcW w:w="26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702FEF" w14:textId="77777777" w:rsidR="002617AE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Nexacro,ibatis, </w:t>
            </w:r>
            <w:r>
              <w:rPr>
                <w:rFonts w:ascii="맑은 고딕" w:eastAsia="맑은 고딕" w:hAnsi="맑은 고딕" w:cs="맑은 고딕" w:hint="eastAsia"/>
              </w:rPr>
              <w:t>전자정부프레임웤</w:t>
            </w:r>
            <w:r>
              <w:rPr>
                <w:rFonts w:ascii="맑은 고딕" w:eastAsia="맑은 고딕" w:hAnsi="맑은 고딕" w:cs="맑은 고딕"/>
              </w:rPr>
              <w:t>,RD</w:t>
            </w:r>
          </w:p>
        </w:tc>
        <w:tc>
          <w:tcPr>
            <w:tcW w:w="1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EBD0FE" w14:textId="77777777" w:rsidR="002617AE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tomcat</w:t>
            </w:r>
          </w:p>
        </w:tc>
        <w:tc>
          <w:tcPr>
            <w:tcW w:w="2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18BD9324" w14:textId="77777777" w:rsidR="002617AE" w:rsidRDefault="002617AE" w:rsidP="006865AC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유통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물류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/</w:t>
            </w: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매장관리</w:t>
            </w:r>
          </w:p>
        </w:tc>
      </w:tr>
      <w:tr w:rsidR="002617AE" w14:paraId="37C78000" w14:textId="77777777">
        <w:trPr>
          <w:trHeight w:val="631"/>
        </w:trPr>
        <w:tc>
          <w:tcPr>
            <w:tcW w:w="19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241FE20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Kcar </w:t>
            </w:r>
            <w:r>
              <w:rPr>
                <w:rFonts w:ascii="맑은 고딕" w:eastAsia="맑은 고딕" w:hAnsi="맑은 고딕" w:cs="맑은 고딕" w:hint="eastAsia"/>
              </w:rPr>
              <w:t>개발</w:t>
            </w:r>
            <w:r>
              <w:rPr>
                <w:rFonts w:ascii="맑은 고딕" w:eastAsia="맑은 고딕" w:hAnsi="맑은 고딕" w:cs="맑은 고딕"/>
              </w:rPr>
              <w:t>/</w:t>
            </w:r>
            <w:r>
              <w:rPr>
                <w:rFonts w:ascii="맑은 고딕" w:eastAsia="맑은 고딕" w:hAnsi="맑은 고딕" w:cs="맑은 고딕" w:hint="eastAsia"/>
              </w:rPr>
              <w:t>운영</w:t>
            </w:r>
            <w:r>
              <w:rPr>
                <w:rFonts w:ascii="맑은 고딕" w:eastAsia="맑은 고딕" w:hAnsi="맑은 고딕" w:cs="맑은 고딕"/>
              </w:rPr>
              <w:br/>
            </w:r>
            <w:r>
              <w:rPr>
                <w:rFonts w:ascii="맑은 고딕" w:eastAsia="맑은 고딕" w:hAnsi="맑은 고딕" w:cs="맑은 고딕" w:hint="eastAsia"/>
              </w:rPr>
              <w:t>매매시스템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BEE9E4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2016.09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1FA89E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2020.11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94989B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Kcar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AF38AB" w14:textId="77777777" w:rsidR="002617AE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개발</w:t>
            </w:r>
            <w:r>
              <w:rPr>
                <w:rFonts w:ascii="맑은 고딕" w:eastAsia="맑은 고딕" w:hAnsi="맑은 고딕" w:cs="맑은 고딕"/>
              </w:rPr>
              <w:t>/</w:t>
            </w:r>
            <w:r>
              <w:rPr>
                <w:rFonts w:ascii="맑은 고딕" w:eastAsia="맑은 고딕" w:hAnsi="맑은 고딕" w:cs="맑은 고딕" w:hint="eastAsia"/>
              </w:rPr>
              <w:t>운영</w:t>
            </w:r>
          </w:p>
        </w:tc>
        <w:tc>
          <w:tcPr>
            <w:tcW w:w="1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1DC119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JAVA,JSP</w:t>
            </w:r>
            <w:r>
              <w:rPr>
                <w:rFonts w:ascii="맑은 고딕" w:eastAsia="맑은 고딕" w:hAnsi="맑은 고딕" w:cs="맑은 고딕"/>
              </w:rPr>
              <w:br/>
              <w:t>pl-sql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85D924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ORACLE</w:t>
            </w:r>
          </w:p>
        </w:tc>
        <w:tc>
          <w:tcPr>
            <w:tcW w:w="26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E7F3B2" w14:textId="77777777" w:rsidR="002617AE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X-platform, spring</w:t>
            </w:r>
          </w:p>
        </w:tc>
        <w:tc>
          <w:tcPr>
            <w:tcW w:w="1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7CE7A7" w14:textId="77777777" w:rsidR="002617AE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Tomcat</w:t>
            </w:r>
          </w:p>
        </w:tc>
        <w:tc>
          <w:tcPr>
            <w:tcW w:w="2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8CFD266" w14:textId="42AD6EEA" w:rsidR="002617AE" w:rsidRDefault="002617AE" w:rsidP="006865AC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</w:rPr>
              <w:t xml:space="preserve">api, batch, </w:t>
            </w:r>
            <w:r>
              <w:rPr>
                <w:rFonts w:ascii="맑은 고딕" w:eastAsia="맑은 고딕" w:hAnsi="맑은 고딕" w:cs="맑은 고딕" w:hint="eastAsia"/>
              </w:rPr>
              <w:t>매입</w:t>
            </w:r>
            <w:r>
              <w:rPr>
                <w:rFonts w:ascii="맑은 고딕" w:eastAsia="맑은 고딕" w:hAnsi="맑은 고딕" w:cs="맑은 고딕"/>
              </w:rPr>
              <w:t>/</w:t>
            </w:r>
            <w:r>
              <w:rPr>
                <w:rFonts w:ascii="맑은 고딕" w:eastAsia="맑은 고딕" w:hAnsi="맑은 고딕" w:cs="맑은 고딕" w:hint="eastAsia"/>
              </w:rPr>
              <w:t>매도</w:t>
            </w:r>
          </w:p>
        </w:tc>
      </w:tr>
      <w:tr w:rsidR="002617AE" w14:paraId="2C511D39" w14:textId="77777777">
        <w:trPr>
          <w:trHeight w:val="996"/>
        </w:trPr>
        <w:tc>
          <w:tcPr>
            <w:tcW w:w="19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865DE2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  <w:p w14:paraId="6CCC97CB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LG u+ </w:t>
            </w:r>
            <w:r>
              <w:rPr>
                <w:rFonts w:ascii="맑은 고딕" w:eastAsia="맑은 고딕" w:hAnsi="맑은 고딕" w:cs="맑은 고딕" w:hint="eastAsia"/>
              </w:rPr>
              <w:t>상시개발</w:t>
            </w:r>
          </w:p>
          <w:p w14:paraId="7FE827C6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4ADFD4" w14:textId="3D6F1376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2021.</w:t>
            </w:r>
            <w:r w:rsidR="00053044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01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797619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2021.04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DB46BC2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LG u+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96C0AD" w14:textId="77777777" w:rsidR="002617AE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상시개발</w:t>
            </w:r>
          </w:p>
        </w:tc>
        <w:tc>
          <w:tcPr>
            <w:tcW w:w="1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6A8677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JAVA,JSP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B54000" w14:textId="77777777" w:rsidR="002617AE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ORACLE</w:t>
            </w:r>
          </w:p>
        </w:tc>
        <w:tc>
          <w:tcPr>
            <w:tcW w:w="26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64FF64" w14:textId="77777777" w:rsidR="002617AE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WebSquare</w:t>
            </w:r>
            <w:r>
              <w:rPr>
                <w:rFonts w:ascii="맑은 고딕" w:eastAsia="맑은 고딕" w:hAnsi="맑은 고딕" w:cs="맑은 고딕"/>
              </w:rPr>
              <w:br/>
              <w:t>GIT</w:t>
            </w:r>
          </w:p>
        </w:tc>
        <w:tc>
          <w:tcPr>
            <w:tcW w:w="1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A66C6E" w14:textId="77777777" w:rsidR="002617AE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Tomcat</w:t>
            </w:r>
          </w:p>
        </w:tc>
        <w:tc>
          <w:tcPr>
            <w:tcW w:w="2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089A8E48" w14:textId="77777777" w:rsidR="002617AE" w:rsidRDefault="002617AE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2617AE" w:rsidRPr="00484A9C" w14:paraId="76EEF887" w14:textId="77777777">
        <w:trPr>
          <w:trHeight w:val="631"/>
        </w:trPr>
        <w:tc>
          <w:tcPr>
            <w:tcW w:w="19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DAEEF8" w14:textId="77777777" w:rsidR="002617AE" w:rsidRPr="00245975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245975">
              <w:rPr>
                <w:rFonts w:ascii="맑은 고딕" w:eastAsia="맑은 고딕" w:hAnsi="맑은 고딕" w:cs="맑은 고딕" w:hint="eastAsia"/>
              </w:rPr>
              <w:t>퇴직연금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0E8312" w14:textId="77777777" w:rsidR="002617AE" w:rsidRPr="00245975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245975">
              <w:rPr>
                <w:rFonts w:ascii="맑은 고딕" w:eastAsia="맑은 고딕" w:hAnsi="맑은 고딕" w:cs="맑은 고딕"/>
                <w:sz w:val="18"/>
                <w:szCs w:val="18"/>
              </w:rPr>
              <w:t>2021.04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C747B7" w14:textId="5D6C89B8" w:rsidR="002617AE" w:rsidRPr="00245975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245975">
              <w:rPr>
                <w:rFonts w:ascii="맑은 고딕" w:eastAsia="맑은 고딕" w:hAnsi="맑은 고딕" w:cs="맑은 고딕"/>
                <w:sz w:val="18"/>
                <w:szCs w:val="18"/>
              </w:rPr>
              <w:t>2021.0</w:t>
            </w:r>
            <w:r w:rsidR="003E6682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7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173330" w14:textId="77777777" w:rsidR="002617AE" w:rsidRPr="00245975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245975">
              <w:rPr>
                <w:rFonts w:ascii="맑은 고딕" w:eastAsia="맑은 고딕" w:hAnsi="맑은 고딕" w:cs="맑은 고딕"/>
              </w:rPr>
              <w:t>NH</w:t>
            </w:r>
            <w:r w:rsidRPr="00245975">
              <w:rPr>
                <w:rFonts w:ascii="맑은 고딕" w:eastAsia="맑은 고딕" w:hAnsi="맑은 고딕" w:cs="맑은 고딕" w:hint="eastAsia"/>
              </w:rPr>
              <w:t>투자증권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138E15" w14:textId="77777777" w:rsidR="002617AE" w:rsidRPr="00245975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 w:rsidRPr="00245975">
              <w:rPr>
                <w:rFonts w:ascii="맑은 고딕" w:eastAsia="맑은 고딕" w:hAnsi="맑은 고딕" w:cs="맑은 고딕" w:hint="eastAsia"/>
              </w:rPr>
              <w:t>개발</w:t>
            </w:r>
          </w:p>
        </w:tc>
        <w:tc>
          <w:tcPr>
            <w:tcW w:w="1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3E86B5" w14:textId="7E3D0089" w:rsidR="002617AE" w:rsidRPr="00245975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245975">
              <w:rPr>
                <w:rFonts w:ascii="맑은 고딕" w:eastAsia="맑은 고딕" w:hAnsi="맑은 고딕" w:cs="맑은 고딕"/>
              </w:rPr>
              <w:t>JAVA,</w:t>
            </w:r>
            <w:r w:rsidR="003E6682"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J-Query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C2A7BE" w14:textId="77777777" w:rsidR="002617AE" w:rsidRPr="00245975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245975">
              <w:rPr>
                <w:rFonts w:ascii="맑은 고딕" w:eastAsia="맑은 고딕" w:hAnsi="맑은 고딕" w:cs="맑은 고딕"/>
              </w:rPr>
              <w:t>ORACLE</w:t>
            </w:r>
          </w:p>
        </w:tc>
        <w:tc>
          <w:tcPr>
            <w:tcW w:w="26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AA03A1" w14:textId="75C0BB37" w:rsidR="002617AE" w:rsidRPr="00245975" w:rsidRDefault="003E6682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WebSquare</w:t>
            </w:r>
            <w:r>
              <w:rPr>
                <w:rFonts w:ascii="맑은 고딕" w:eastAsia="맑은 고딕" w:hAnsi="맑은 고딕" w:cs="맑은 고딕" w:hint="eastAsia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br/>
            </w:r>
            <w:r>
              <w:rPr>
                <w:rFonts w:ascii="맑은 고딕" w:eastAsia="맑은 고딕" w:hAnsi="맑은 고딕" w:cs="맑은 고딕" w:hint="eastAsia"/>
              </w:rPr>
              <w:t>spring boot</w:t>
            </w:r>
          </w:p>
        </w:tc>
        <w:tc>
          <w:tcPr>
            <w:tcW w:w="1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5A2F01" w14:textId="77777777" w:rsidR="002617AE" w:rsidRPr="00245975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 w:rsidRPr="00245975">
              <w:rPr>
                <w:rFonts w:ascii="맑은 고딕" w:eastAsia="맑은 고딕" w:hAnsi="맑은 고딕" w:cs="맑은 고딕"/>
              </w:rPr>
              <w:t>Tomcat</w:t>
            </w:r>
          </w:p>
        </w:tc>
        <w:tc>
          <w:tcPr>
            <w:tcW w:w="2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7C9E1F9" w14:textId="77777777" w:rsidR="002617AE" w:rsidRPr="00245975" w:rsidRDefault="002617AE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</w:p>
        </w:tc>
      </w:tr>
      <w:tr w:rsidR="002617AE" w:rsidRPr="00484A9C" w14:paraId="6CBCB2B0" w14:textId="77777777">
        <w:trPr>
          <w:trHeight w:val="631"/>
        </w:trPr>
        <w:tc>
          <w:tcPr>
            <w:tcW w:w="19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C14289" w14:textId="77777777" w:rsidR="002617AE" w:rsidRPr="00245975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245975">
              <w:rPr>
                <w:rFonts w:ascii="맑은 고딕" w:eastAsia="맑은 고딕" w:hAnsi="맑은 고딕" w:cs="맑은 고딕" w:hint="eastAsia"/>
              </w:rPr>
              <w:t>현대카드</w:t>
            </w:r>
            <w:r w:rsidRPr="00245975">
              <w:rPr>
                <w:rFonts w:ascii="맑은 고딕" w:eastAsia="맑은 고딕" w:hAnsi="맑은 고딕" w:cs="맑은 고딕"/>
              </w:rPr>
              <w:t xml:space="preserve"> </w:t>
            </w:r>
            <w:r w:rsidRPr="00245975">
              <w:rPr>
                <w:rFonts w:ascii="맑은 고딕" w:eastAsia="맑은 고딕" w:hAnsi="맑은 고딕" w:cs="맑은 고딕" w:hint="eastAsia"/>
              </w:rPr>
              <w:t>채널계</w:t>
            </w:r>
            <w:r w:rsidRPr="00245975">
              <w:rPr>
                <w:rFonts w:ascii="맑은 고딕" w:eastAsia="맑은 고딕" w:hAnsi="맑은 고딕" w:cs="맑은 고딕"/>
              </w:rPr>
              <w:t xml:space="preserve"> </w:t>
            </w:r>
          </w:p>
          <w:p w14:paraId="39226666" w14:textId="77777777" w:rsidR="002617AE" w:rsidRPr="00245975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245975">
              <w:rPr>
                <w:rFonts w:ascii="맑은 고딕" w:eastAsia="맑은 고딕" w:hAnsi="맑은 고딕" w:cs="맑은 고딕" w:hint="eastAsia"/>
              </w:rPr>
              <w:t>운영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BF2EB8" w14:textId="77777777" w:rsidR="002617AE" w:rsidRPr="00245975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245975">
              <w:rPr>
                <w:rFonts w:ascii="맑은 고딕" w:eastAsia="맑은 고딕" w:hAnsi="맑은 고딕" w:cs="맑은 고딕"/>
                <w:sz w:val="18"/>
                <w:szCs w:val="18"/>
              </w:rPr>
              <w:t>2021.07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C70369C" w14:textId="77777777" w:rsidR="002617AE" w:rsidRPr="00245975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245975">
              <w:rPr>
                <w:rFonts w:ascii="맑은 고딕" w:eastAsia="맑은 고딕" w:hAnsi="맑은 고딕" w:cs="맑은 고딕"/>
                <w:sz w:val="18"/>
                <w:szCs w:val="18"/>
              </w:rPr>
              <w:t>2024.02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7EC02EB" w14:textId="77777777" w:rsidR="002617AE" w:rsidRPr="00245975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245975">
              <w:rPr>
                <w:rFonts w:ascii="맑은 고딕" w:eastAsia="맑은 고딕" w:hAnsi="맑은 고딕" w:cs="맑은 고딕" w:hint="eastAsia"/>
              </w:rPr>
              <w:t>현대카드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438E224" w14:textId="77777777" w:rsidR="002617AE" w:rsidRPr="00245975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 w:rsidRPr="00245975">
              <w:rPr>
                <w:rFonts w:ascii="맑은 고딕" w:eastAsia="맑은 고딕" w:hAnsi="맑은 고딕" w:cs="맑은 고딕" w:hint="eastAsia"/>
              </w:rPr>
              <w:t>운영</w:t>
            </w:r>
            <w:r w:rsidRPr="00245975">
              <w:rPr>
                <w:rFonts w:ascii="맑은 고딕" w:eastAsia="맑은 고딕" w:hAnsi="맑은 고딕" w:cs="맑은 고딕"/>
              </w:rPr>
              <w:t>/</w:t>
            </w:r>
            <w:r w:rsidRPr="00245975">
              <w:rPr>
                <w:rFonts w:ascii="맑은 고딕" w:eastAsia="맑은 고딕" w:hAnsi="맑은 고딕" w:cs="맑은 고딕" w:hint="eastAsia"/>
              </w:rPr>
              <w:t>개발</w:t>
            </w:r>
          </w:p>
        </w:tc>
        <w:tc>
          <w:tcPr>
            <w:tcW w:w="1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4840CB" w14:textId="77777777" w:rsidR="002617AE" w:rsidRPr="00245975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245975">
              <w:rPr>
                <w:rFonts w:ascii="맑은 고딕" w:eastAsia="맑은 고딕" w:hAnsi="맑은 고딕" w:cs="맑은 고딕"/>
              </w:rPr>
              <w:t>java,  jsp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EA6AB0" w14:textId="77777777" w:rsidR="002617AE" w:rsidRPr="00245975" w:rsidRDefault="002617AE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245975">
              <w:rPr>
                <w:rFonts w:ascii="맑은 고딕" w:eastAsia="맑은 고딕" w:hAnsi="맑은 고딕" w:cs="맑은 고딕"/>
              </w:rPr>
              <w:t>postgres, oracle</w:t>
            </w:r>
          </w:p>
        </w:tc>
        <w:tc>
          <w:tcPr>
            <w:tcW w:w="26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F0BAB98" w14:textId="7A05D263" w:rsidR="002617AE" w:rsidRPr="00245975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 w:rsidRPr="00245975">
              <w:rPr>
                <w:rFonts w:ascii="맑은 고딕" w:eastAsia="맑은 고딕" w:hAnsi="맑은 고딕" w:cs="맑은 고딕"/>
              </w:rPr>
              <w:t>hi-ware, jennifer</w:t>
            </w:r>
            <w:r w:rsidRPr="00245975">
              <w:rPr>
                <w:rFonts w:ascii="맑은 고딕" w:eastAsia="맑은 고딕" w:hAnsi="맑은 고딕" w:cs="맑은 고딕"/>
              </w:rPr>
              <w:br/>
              <w:t>ibatis, personetics</w:t>
            </w:r>
            <w:r w:rsidR="00053044">
              <w:rPr>
                <w:rFonts w:ascii="맑은 고딕" w:eastAsia="맑은 고딕" w:hAnsi="맑은 고딕" w:cs="맑은 고딕"/>
              </w:rPr>
              <w:br/>
            </w:r>
            <w:r w:rsidR="00053044">
              <w:rPr>
                <w:rFonts w:ascii="맑은 고딕" w:eastAsia="맑은 고딕" w:hAnsi="맑은 고딕" w:cs="맑은 고딕" w:hint="eastAsia"/>
              </w:rPr>
              <w:t>spring boot</w:t>
            </w:r>
          </w:p>
        </w:tc>
        <w:tc>
          <w:tcPr>
            <w:tcW w:w="1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DC2AEE7" w14:textId="77777777" w:rsidR="002617AE" w:rsidRPr="00245975" w:rsidRDefault="002617AE">
            <w:pPr>
              <w:pStyle w:val="a3"/>
              <w:spacing w:line="360" w:lineRule="exact"/>
              <w:jc w:val="center"/>
              <w:rPr>
                <w:rFonts w:ascii="맑은 고딕" w:eastAsia="맑은 고딕" w:hAnsi="맑은 고딕" w:cs="맑은 고딕"/>
              </w:rPr>
            </w:pPr>
            <w:r w:rsidRPr="00245975">
              <w:rPr>
                <w:rFonts w:ascii="맑은 고딕" w:eastAsia="맑은 고딕" w:hAnsi="맑은 고딕" w:cs="맑은 고딕"/>
              </w:rPr>
              <w:t>jboss / tomcat</w:t>
            </w:r>
          </w:p>
        </w:tc>
        <w:tc>
          <w:tcPr>
            <w:tcW w:w="2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0BC8EBC" w14:textId="77777777" w:rsidR="002617AE" w:rsidRPr="00245975" w:rsidRDefault="002617AE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 w:rsidRPr="00245975">
              <w:rPr>
                <w:rFonts w:ascii="맑은 고딕" w:eastAsia="맑은 고딕" w:hAnsi="맑은 고딕" w:cs="맑은 고딕"/>
                <w:sz w:val="18"/>
                <w:szCs w:val="18"/>
              </w:rPr>
              <w:t>Api / batch</w:t>
            </w:r>
          </w:p>
        </w:tc>
      </w:tr>
      <w:tr w:rsidR="002617AE" w14:paraId="43477662" w14:textId="77777777">
        <w:trPr>
          <w:trHeight w:val="266"/>
        </w:trPr>
        <w:tc>
          <w:tcPr>
            <w:tcW w:w="1942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1FF576" w14:textId="73CC566E" w:rsidR="002617AE" w:rsidRDefault="002617AE" w:rsidP="003804B9">
            <w:pPr>
              <w:pStyle w:val="a3"/>
              <w:spacing w:line="240" w:lineRule="auto"/>
              <w:ind w:firstLineChars="100" w:firstLine="180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코디앱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 </w:t>
            </w:r>
            <w:r w:rsidR="003804B9"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관리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187C85" w14:textId="77777777" w:rsidR="002617AE" w:rsidRDefault="002617AE" w:rsidP="006865AC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2024.08</w:t>
            </w:r>
          </w:p>
        </w:tc>
        <w:tc>
          <w:tcPr>
            <w:tcW w:w="9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6DCD31" w14:textId="77777777" w:rsidR="002617AE" w:rsidRDefault="002617AE" w:rsidP="006865AC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2024.11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65803B" w14:textId="77777777" w:rsidR="002617AE" w:rsidRDefault="002617AE" w:rsidP="006865AC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웅진코웨이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0F53073" w14:textId="79554C71" w:rsidR="002617AE" w:rsidRDefault="009A54DF" w:rsidP="006865AC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개발</w:t>
            </w:r>
          </w:p>
        </w:tc>
        <w:tc>
          <w:tcPr>
            <w:tcW w:w="17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507D86" w14:textId="4FCBB822" w:rsidR="002617AE" w:rsidRDefault="002617AE" w:rsidP="006865AC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</w:rPr>
              <w:t xml:space="preserve">java,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J-Query</w:t>
            </w:r>
          </w:p>
        </w:tc>
        <w:tc>
          <w:tcPr>
            <w:tcW w:w="15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EC5E0A" w14:textId="77777777" w:rsidR="002617AE" w:rsidRDefault="002617AE" w:rsidP="006865AC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</w:rPr>
              <w:t>oracle</w:t>
            </w:r>
          </w:p>
        </w:tc>
        <w:tc>
          <w:tcPr>
            <w:tcW w:w="26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9E06FBD" w14:textId="77777777" w:rsidR="002617AE" w:rsidRDefault="002617AE" w:rsidP="006865AC">
            <w:pPr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 xml:space="preserve">GIt </w:t>
            </w:r>
            <w:r>
              <w:rPr>
                <w:rFonts w:ascii="맑은 고딕" w:eastAsia="맑은 고딕" w:hAnsi="맑은 고딕" w:cs="맑은 고딕"/>
                <w:sz w:val="18"/>
                <w:szCs w:val="18"/>
              </w:rPr>
              <w:br/>
              <w:t>android studio</w:t>
            </w:r>
          </w:p>
        </w:tc>
        <w:tc>
          <w:tcPr>
            <w:tcW w:w="13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2B71C9" w14:textId="77777777" w:rsidR="002617AE" w:rsidRDefault="002617AE" w:rsidP="006865AC">
            <w:pPr>
              <w:pStyle w:val="a3"/>
              <w:spacing w:line="240" w:lineRule="auto"/>
              <w:jc w:val="center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/>
                <w:sz w:val="18"/>
                <w:szCs w:val="18"/>
              </w:rPr>
              <w:t>Tomcat</w:t>
            </w:r>
          </w:p>
        </w:tc>
        <w:tc>
          <w:tcPr>
            <w:tcW w:w="20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7B91AD6" w14:textId="556BAF19" w:rsidR="002617AE" w:rsidRDefault="00BB5507" w:rsidP="003804B9">
            <w:pPr>
              <w:pStyle w:val="a3"/>
              <w:spacing w:line="240" w:lineRule="auto"/>
              <w:rPr>
                <w:rFonts w:ascii="맑은 고딕" w:eastAsia="맑은 고딕" w:hAnsi="맑은 고딕" w:cs="맑은 고딕"/>
                <w:sz w:val="18"/>
                <w:szCs w:val="18"/>
              </w:rPr>
            </w:pPr>
            <w:r>
              <w:rPr>
                <w:rFonts w:ascii="맑은 고딕" w:eastAsia="맑은 고딕" w:hAnsi="맑은 고딕" w:cs="맑은 고딕" w:hint="eastAsia"/>
                <w:sz w:val="18"/>
                <w:szCs w:val="18"/>
              </w:rPr>
              <w:t>모바일 렌탈관리</w:t>
            </w:r>
          </w:p>
        </w:tc>
      </w:tr>
    </w:tbl>
    <w:p w14:paraId="279563FF" w14:textId="77777777" w:rsidR="006C4E41" w:rsidRDefault="006C4E41">
      <w:pPr>
        <w:rPr>
          <w:rFonts w:ascii="맑은 고딕" w:eastAsia="맑은 고딕" w:hAnsi="맑은 고딕" w:cs="맑은 고딕"/>
          <w:sz w:val="18"/>
          <w:szCs w:val="18"/>
        </w:rPr>
      </w:pPr>
    </w:p>
    <w:sectPr w:rsidR="006C4E41">
      <w:type w:val="continuous"/>
      <w:pgSz w:w="16840" w:h="11907" w:orient="landscape"/>
      <w:pgMar w:top="1094" w:right="540" w:bottom="1094" w:left="700" w:header="243" w:footer="102" w:gutter="0"/>
      <w:cols w:space="720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B4E33" w14:textId="77777777" w:rsidR="00306B5D" w:rsidRDefault="00306B5D" w:rsidP="00C10A08">
      <w:r>
        <w:separator/>
      </w:r>
    </w:p>
  </w:endnote>
  <w:endnote w:type="continuationSeparator" w:id="0">
    <w:p w14:paraId="4181728C" w14:textId="77777777" w:rsidR="00306B5D" w:rsidRDefault="00306B5D" w:rsidP="00C10A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한컴바탕"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ÇÑÄÄ¹ÙÅÁ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1C417" w14:textId="77777777" w:rsidR="00306B5D" w:rsidRDefault="00306B5D" w:rsidP="00C10A08">
      <w:r>
        <w:separator/>
      </w:r>
    </w:p>
  </w:footnote>
  <w:footnote w:type="continuationSeparator" w:id="0">
    <w:p w14:paraId="69F5CECD" w14:textId="77777777" w:rsidR="00306B5D" w:rsidRDefault="00306B5D" w:rsidP="00C10A0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multilevel"/>
    <w:tmpl w:val="00000000"/>
    <w:lvl w:ilvl="0">
      <w:start w:val="1"/>
      <w:numFmt w:val="decimal"/>
      <w:suff w:val="nothing"/>
      <w:lvlText w:val="%1."/>
      <w:lvlJc w:val="left"/>
      <w:rPr>
        <w:rFonts w:cs="Times New Roman"/>
      </w:rPr>
    </w:lvl>
    <w:lvl w:ilvl="1">
      <w:start w:val="1"/>
      <w:numFmt w:val="upperLetter"/>
      <w:suff w:val="nothing"/>
      <w:lvlText w:val="%2."/>
      <w:lvlJc w:val="left"/>
      <w:rPr>
        <w:rFonts w:cs="Times New Roman"/>
      </w:rPr>
    </w:lvl>
    <w:lvl w:ilvl="2">
      <w:start w:val="1"/>
      <w:numFmt w:val="lowerRoman"/>
      <w:suff w:val="nothing"/>
      <w:lvlText w:val="%3."/>
      <w:lvlJc w:val="right"/>
      <w:rPr>
        <w:rFonts w:cs="Times New Roman"/>
      </w:rPr>
    </w:lvl>
    <w:lvl w:ilvl="3">
      <w:start w:val="1"/>
      <w:numFmt w:val="decimal"/>
      <w:suff w:val="nothing"/>
      <w:lvlText w:val="%4."/>
      <w:lvlJc w:val="left"/>
      <w:rPr>
        <w:rFonts w:cs="Times New Roman"/>
      </w:rPr>
    </w:lvl>
    <w:lvl w:ilvl="4">
      <w:start w:val="1"/>
      <w:numFmt w:val="upperLetter"/>
      <w:suff w:val="nothing"/>
      <w:lvlText w:val="%5."/>
      <w:lvlJc w:val="left"/>
      <w:rPr>
        <w:rFonts w:cs="Times New Roman"/>
      </w:rPr>
    </w:lvl>
    <w:lvl w:ilvl="5">
      <w:start w:val="1"/>
      <w:numFmt w:val="lowerRoman"/>
      <w:suff w:val="nothing"/>
      <w:lvlText w:val="%6."/>
      <w:lvlJc w:val="right"/>
      <w:rPr>
        <w:rFonts w:cs="Times New Roman"/>
      </w:rPr>
    </w:lvl>
    <w:lvl w:ilvl="6">
      <w:start w:val="1"/>
      <w:numFmt w:val="decimal"/>
      <w:suff w:val="nothing"/>
      <w:lvlText w:val="%7.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0000005"/>
    <w:multiLevelType w:val="multilevel"/>
    <w:tmpl w:val="00000000"/>
    <w:lvl w:ilvl="0">
      <w:start w:val="4"/>
      <w:numFmt w:val="decimal"/>
      <w:suff w:val="nothing"/>
      <w:lvlText w:val="%1."/>
      <w:lvlJc w:val="left"/>
      <w:rPr>
        <w:rFonts w:cs="Times New Roman"/>
      </w:rPr>
    </w:lvl>
    <w:lvl w:ilvl="1">
      <w:start w:val="1"/>
      <w:numFmt w:val="upperLetter"/>
      <w:suff w:val="nothing"/>
      <w:lvlText w:val="%2."/>
      <w:lvlJc w:val="left"/>
      <w:rPr>
        <w:rFonts w:cs="Times New Roman"/>
      </w:rPr>
    </w:lvl>
    <w:lvl w:ilvl="2">
      <w:start w:val="1"/>
      <w:numFmt w:val="lowerRoman"/>
      <w:suff w:val="nothing"/>
      <w:lvlText w:val="%3."/>
      <w:lvlJc w:val="right"/>
      <w:rPr>
        <w:rFonts w:cs="Times New Roman"/>
      </w:rPr>
    </w:lvl>
    <w:lvl w:ilvl="3">
      <w:start w:val="1"/>
      <w:numFmt w:val="decimal"/>
      <w:suff w:val="nothing"/>
      <w:lvlText w:val="%4."/>
      <w:lvlJc w:val="left"/>
      <w:rPr>
        <w:rFonts w:cs="Times New Roman"/>
      </w:rPr>
    </w:lvl>
    <w:lvl w:ilvl="4">
      <w:start w:val="1"/>
      <w:numFmt w:val="upperLetter"/>
      <w:suff w:val="nothing"/>
      <w:lvlText w:val="%5."/>
      <w:lvlJc w:val="left"/>
      <w:rPr>
        <w:rFonts w:cs="Times New Roman"/>
      </w:rPr>
    </w:lvl>
    <w:lvl w:ilvl="5">
      <w:start w:val="1"/>
      <w:numFmt w:val="lowerRoman"/>
      <w:suff w:val="nothing"/>
      <w:lvlText w:val="%6."/>
      <w:lvlJc w:val="right"/>
      <w:rPr>
        <w:rFonts w:cs="Times New Roman"/>
      </w:rPr>
    </w:lvl>
    <w:lvl w:ilvl="6">
      <w:start w:val="1"/>
      <w:numFmt w:val="decimal"/>
      <w:suff w:val="nothing"/>
      <w:lvlText w:val="%7.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2" w15:restartNumberingAfterBreak="0">
    <w:nsid w:val="00000006"/>
    <w:multiLevelType w:val="multilevel"/>
    <w:tmpl w:val="00000000"/>
    <w:lvl w:ilvl="0">
      <w:start w:val="1"/>
      <w:numFmt w:val="decimal"/>
      <w:suff w:val="nothing"/>
      <w:lvlText w:val=""/>
      <w:lvlJc w:val="left"/>
      <w:rPr>
        <w:rFonts w:cs="Times New Roman"/>
      </w:rPr>
    </w:lvl>
    <w:lvl w:ilvl="1">
      <w:start w:val="1"/>
      <w:numFmt w:val="decimal"/>
      <w:suff w:val="space"/>
      <w:lvlText w:val="%1."/>
      <w:lvlJc w:val="left"/>
      <w:rPr>
        <w:rFonts w:cs="Times New Roman"/>
      </w:rPr>
    </w:lvl>
    <w:lvl w:ilvl="2">
      <w:start w:val="1"/>
      <w:numFmt w:val="decimal"/>
      <w:suff w:val="space"/>
      <w:lvlText w:val="%1."/>
      <w:lvlJc w:val="left"/>
      <w:rPr>
        <w:rFonts w:cs="Times New Roman"/>
      </w:rPr>
    </w:lvl>
    <w:lvl w:ilvl="3">
      <w:start w:val="1"/>
      <w:numFmt w:val="decimal"/>
      <w:suff w:val="space"/>
      <w:lvlText w:val="%1."/>
      <w:lvlJc w:val="left"/>
      <w:rPr>
        <w:rFonts w:cs="Times New Roman"/>
      </w:rPr>
    </w:lvl>
    <w:lvl w:ilvl="4">
      <w:start w:val="1"/>
      <w:numFmt w:val="decimal"/>
      <w:suff w:val="space"/>
      <w:lvlText w:val="%1."/>
      <w:lvlJc w:val="left"/>
      <w:rPr>
        <w:rFonts w:cs="Times New Roman"/>
      </w:rPr>
    </w:lvl>
    <w:lvl w:ilvl="5">
      <w:start w:val="1"/>
      <w:numFmt w:val="decimal"/>
      <w:suff w:val="space"/>
      <w:lvlText w:val="%1."/>
      <w:lvlJc w:val="left"/>
      <w:rPr>
        <w:rFonts w:cs="Times New Roman"/>
      </w:rPr>
    </w:lvl>
    <w:lvl w:ilvl="6">
      <w:start w:val="1"/>
      <w:numFmt w:val="decimal"/>
      <w:suff w:val="space"/>
      <w:lvlText w:val="%1.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num w:numId="1" w16cid:durableId="844519999">
    <w:abstractNumId w:val="0"/>
  </w:num>
  <w:num w:numId="2" w16cid:durableId="894972439">
    <w:abstractNumId w:val="1"/>
  </w:num>
  <w:num w:numId="3" w16cid:durableId="6562987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851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10A08"/>
    <w:rsid w:val="000025E8"/>
    <w:rsid w:val="00011C9D"/>
    <w:rsid w:val="00025EB5"/>
    <w:rsid w:val="00053044"/>
    <w:rsid w:val="00070DEC"/>
    <w:rsid w:val="000A3C05"/>
    <w:rsid w:val="000D4CDA"/>
    <w:rsid w:val="000F6E6E"/>
    <w:rsid w:val="00154350"/>
    <w:rsid w:val="00190FF6"/>
    <w:rsid w:val="00192EA9"/>
    <w:rsid w:val="001B0847"/>
    <w:rsid w:val="00244F3F"/>
    <w:rsid w:val="00245975"/>
    <w:rsid w:val="002617AE"/>
    <w:rsid w:val="00264E5B"/>
    <w:rsid w:val="00306B5D"/>
    <w:rsid w:val="003415EE"/>
    <w:rsid w:val="00343493"/>
    <w:rsid w:val="00347E34"/>
    <w:rsid w:val="003804B9"/>
    <w:rsid w:val="003B7F1A"/>
    <w:rsid w:val="003D6696"/>
    <w:rsid w:val="003E6682"/>
    <w:rsid w:val="00443B2E"/>
    <w:rsid w:val="00484A9C"/>
    <w:rsid w:val="004A1C62"/>
    <w:rsid w:val="004F3FB8"/>
    <w:rsid w:val="004F6092"/>
    <w:rsid w:val="00604754"/>
    <w:rsid w:val="00620EA1"/>
    <w:rsid w:val="00623AA2"/>
    <w:rsid w:val="00647EB4"/>
    <w:rsid w:val="0065118E"/>
    <w:rsid w:val="006865AC"/>
    <w:rsid w:val="006C4213"/>
    <w:rsid w:val="006C4E41"/>
    <w:rsid w:val="006C73DC"/>
    <w:rsid w:val="006D0894"/>
    <w:rsid w:val="007962FC"/>
    <w:rsid w:val="007C5C0A"/>
    <w:rsid w:val="007F40BE"/>
    <w:rsid w:val="007F7AA3"/>
    <w:rsid w:val="008921EE"/>
    <w:rsid w:val="008B4147"/>
    <w:rsid w:val="008D2C58"/>
    <w:rsid w:val="008D5690"/>
    <w:rsid w:val="008F23FB"/>
    <w:rsid w:val="00932351"/>
    <w:rsid w:val="009335E9"/>
    <w:rsid w:val="009A54DF"/>
    <w:rsid w:val="009C4CF3"/>
    <w:rsid w:val="00A274E2"/>
    <w:rsid w:val="00AC03F0"/>
    <w:rsid w:val="00AC69C2"/>
    <w:rsid w:val="00B40C22"/>
    <w:rsid w:val="00B853C8"/>
    <w:rsid w:val="00BB5507"/>
    <w:rsid w:val="00BC049C"/>
    <w:rsid w:val="00C10A08"/>
    <w:rsid w:val="00C13A31"/>
    <w:rsid w:val="00D100A9"/>
    <w:rsid w:val="00D51F7F"/>
    <w:rsid w:val="00D93F63"/>
    <w:rsid w:val="00DA5102"/>
    <w:rsid w:val="00DB52B5"/>
    <w:rsid w:val="00DE6793"/>
    <w:rsid w:val="00DF78E2"/>
    <w:rsid w:val="00E536D4"/>
    <w:rsid w:val="00E766D5"/>
    <w:rsid w:val="00EC4380"/>
    <w:rsid w:val="00ED27F4"/>
    <w:rsid w:val="00EE22AC"/>
    <w:rsid w:val="00F3417D"/>
    <w:rsid w:val="00FC4509"/>
    <w:rsid w:val="00FF2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0AFD2A"/>
  <w15:docId w15:val="{B25564F2-7319-43BF-AAE8-6A6C9841C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2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8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3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7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  <w:wordWrap w:val="0"/>
      <w:autoSpaceDE w:val="0"/>
      <w:autoSpaceDN w:val="0"/>
      <w:adjustRightInd w:val="0"/>
      <w:jc w:val="both"/>
      <w:textAlignment w:val="baseline"/>
    </w:pPr>
    <w:rPr>
      <w:rFonts w:ascii="한컴바탕" w:eastAsia="한컴바탕" w:hAnsi="한컴바탕" w:cs="한컴바탕"/>
      <w:color w:val="000000"/>
      <w:kern w:val="0"/>
    </w:rPr>
  </w:style>
  <w:style w:type="paragraph" w:styleId="1">
    <w:name w:val="heading 1"/>
    <w:basedOn w:val="a"/>
    <w:next w:val="a"/>
    <w:link w:val="1Char"/>
    <w:uiPriority w:val="2"/>
    <w:qFormat/>
    <w:pPr>
      <w:keepNext/>
      <w:jc w:val="center"/>
      <w:outlineLvl w:val="0"/>
    </w:pPr>
    <w:rPr>
      <w:rFonts w:ascii="굴림체" w:eastAsia="굴림체" w:hAnsi="굴림체" w:cs="굴림체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locked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customStyle="1" w:styleId="a3">
    <w:name w:val="바탕글"/>
    <w:pPr>
      <w:widowControl w:val="0"/>
      <w:wordWrap w:val="0"/>
      <w:autoSpaceDE w:val="0"/>
      <w:autoSpaceDN w:val="0"/>
      <w:adjustRightInd w:val="0"/>
      <w:spacing w:line="384" w:lineRule="auto"/>
      <w:jc w:val="both"/>
      <w:textAlignment w:val="baseline"/>
    </w:pPr>
    <w:rPr>
      <w:rFonts w:ascii="한컴바탕" w:eastAsia="한컴바탕" w:hAnsi="한컴바탕" w:cs="한컴바탕"/>
      <w:color w:val="000000"/>
      <w:kern w:val="0"/>
    </w:rPr>
  </w:style>
  <w:style w:type="paragraph" w:customStyle="1" w:styleId="a4">
    <w:name w:val="표준 단락"/>
    <w:uiPriority w:val="6"/>
    <w:pPr>
      <w:widowControl w:val="0"/>
      <w:wordWrap w:val="0"/>
      <w:autoSpaceDE w:val="0"/>
      <w:autoSpaceDN w:val="0"/>
      <w:adjustRightInd w:val="0"/>
      <w:spacing w:line="320" w:lineRule="exact"/>
      <w:jc w:val="both"/>
      <w:textAlignment w:val="baseline"/>
    </w:pPr>
    <w:rPr>
      <w:rFonts w:ascii="ÇÑÄÄ¹ÙÅÁ" w:hAnsi="ÇÑÄÄ¹ÙÅÁ" w:cs="ÇÑÄÄ¹ÙÅÁ"/>
      <w:color w:val="000000"/>
      <w:kern w:val="0"/>
    </w:rPr>
  </w:style>
  <w:style w:type="paragraph" w:styleId="a5">
    <w:name w:val="Balloon Text"/>
    <w:basedOn w:val="a"/>
    <w:link w:val="Char"/>
    <w:uiPriority w:val="7"/>
    <w:rPr>
      <w:rFonts w:ascii="Arial" w:eastAsiaTheme="minorEastAsia" w:hAnsi="Arial" w:cs="Arial"/>
      <w:sz w:val="18"/>
      <w:szCs w:val="18"/>
    </w:rPr>
  </w:style>
  <w:style w:type="character" w:customStyle="1" w:styleId="Char">
    <w:name w:val="풍선 도움말 텍스트 Char"/>
    <w:basedOn w:val="a0"/>
    <w:link w:val="a5"/>
    <w:uiPriority w:val="99"/>
    <w:semiHidden/>
    <w:locked/>
    <w:rPr>
      <w:rFonts w:asciiTheme="majorHAnsi" w:eastAsiaTheme="majorEastAsia" w:hAnsiTheme="majorHAnsi" w:cstheme="majorBidi"/>
      <w:color w:val="000000"/>
      <w:kern w:val="0"/>
      <w:sz w:val="18"/>
      <w:szCs w:val="18"/>
    </w:rPr>
  </w:style>
  <w:style w:type="paragraph" w:styleId="a6">
    <w:name w:val="header"/>
    <w:basedOn w:val="a"/>
    <w:link w:val="Char0"/>
    <w:uiPriority w:val="8"/>
    <w:pPr>
      <w:tabs>
        <w:tab w:val="right" w:pos="4513"/>
        <w:tab w:val="left" w:pos="9026"/>
      </w:tabs>
      <w:snapToGrid w:val="0"/>
    </w:pPr>
  </w:style>
  <w:style w:type="character" w:customStyle="1" w:styleId="Char0">
    <w:name w:val="머리글 Char"/>
    <w:basedOn w:val="a0"/>
    <w:link w:val="a6"/>
    <w:uiPriority w:val="9"/>
    <w:locked/>
    <w:rPr>
      <w:rFonts w:hAnsi="한컴바탕" w:cs="Times New Roman"/>
      <w:color w:val="000000"/>
      <w:sz w:val="20"/>
      <w:szCs w:val="20"/>
    </w:rPr>
  </w:style>
  <w:style w:type="paragraph" w:styleId="a7">
    <w:name w:val="footer"/>
    <w:basedOn w:val="a"/>
    <w:link w:val="Char1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semiHidden/>
    <w:locked/>
    <w:rPr>
      <w:rFonts w:ascii="한컴바탕" w:eastAsia="한컴바탕" w:hAnsi="한컴바탕" w:cs="한컴바탕"/>
      <w:color w:val="000000"/>
      <w:kern w:val="0"/>
      <w:sz w:val="20"/>
      <w:szCs w:val="20"/>
    </w:rPr>
  </w:style>
  <w:style w:type="table" w:styleId="a8">
    <w:name w:val="Table Grid"/>
    <w:basedOn w:val="a1"/>
    <w:uiPriority w:val="59"/>
    <w:rPr>
      <w:rFonts w:cstheme="minorBidi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9817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4</Pages>
  <Words>478</Words>
  <Characters>2727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신상기록</vt:lpstr>
    </vt:vector>
  </TitlesOfParts>
  <Company/>
  <LinksUpToDate>false</LinksUpToDate>
  <CharactersWithSpaces>3199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신상기록</dc:title>
  <dc:creator>user</dc:creator>
  <cp:lastModifiedBy>희복 박</cp:lastModifiedBy>
  <cp:revision>21</cp:revision>
  <dcterms:created xsi:type="dcterms:W3CDTF">2025-01-20T06:48:00Z</dcterms:created>
  <dcterms:modified xsi:type="dcterms:W3CDTF">2025-04-08T09:58:00Z</dcterms:modified>
</cp:coreProperties>
</file>